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DF6E03" w14:textId="29B8D09E" w:rsidR="001D4B61" w:rsidRDefault="00DE7F61" w:rsidP="00DE7F61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DE7F61">
        <w:rPr>
          <w:rFonts w:ascii="Times New Roman" w:hAnsi="Times New Roman" w:cs="Times New Roman"/>
          <w:b/>
          <w:sz w:val="36"/>
          <w:szCs w:val="36"/>
          <w:lang w:val="en-IN"/>
        </w:rPr>
        <w:t>WEEK 1</w:t>
      </w:r>
    </w:p>
    <w:p w14:paraId="176CBEEF" w14:textId="77777777" w:rsidR="00DE7F61" w:rsidRPr="00DE7F61" w:rsidRDefault="00DE7F61" w:rsidP="00DE7F61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C8C5FA0" w14:textId="77777777" w:rsidR="001D4B61" w:rsidRPr="00DE7F61" w:rsidRDefault="001D4B61" w:rsidP="001D4B6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DE7F6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MODULE </w:t>
      </w:r>
      <w:proofErr w:type="gramStart"/>
      <w:r w:rsidRPr="00DE7F61">
        <w:rPr>
          <w:rFonts w:ascii="Times New Roman" w:hAnsi="Times New Roman" w:cs="Times New Roman"/>
          <w:b/>
          <w:bCs/>
          <w:sz w:val="40"/>
          <w:szCs w:val="40"/>
          <w:lang w:val="en-IN"/>
        </w:rPr>
        <w:t>1 :</w:t>
      </w:r>
      <w:proofErr w:type="gramEnd"/>
      <w:r w:rsidRPr="00DE7F6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Design Pattern and Principles</w:t>
      </w:r>
    </w:p>
    <w:p w14:paraId="703D6499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7E493BDD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5A8A77E8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0D26EB68" w14:textId="77777777" w:rsidR="001D4B61" w:rsidRDefault="001D4B61" w:rsidP="001D4B61">
      <w:pPr>
        <w:spacing w:before="100" w:beforeAutospacing="1"/>
        <w:ind w:left="283"/>
        <w:jc w:val="center"/>
        <w:rPr>
          <w:b/>
          <w:bCs/>
          <w:sz w:val="40"/>
          <w:szCs w:val="40"/>
          <w:lang w:val="en-IN"/>
        </w:rPr>
      </w:pPr>
    </w:p>
    <w:p w14:paraId="2921AC61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0BDED68A" w14:textId="77777777" w:rsidR="001D4B61" w:rsidRDefault="001D4B61" w:rsidP="001D4B61">
      <w:pPr>
        <w:jc w:val="center"/>
        <w:rPr>
          <w:b/>
          <w:bCs/>
          <w:sz w:val="40"/>
          <w:szCs w:val="40"/>
          <w:lang w:val="en-IN"/>
        </w:rPr>
      </w:pPr>
    </w:p>
    <w:p w14:paraId="7ED922AD" w14:textId="77777777" w:rsidR="001D4B61" w:rsidRPr="00DE7F61" w:rsidRDefault="001D4B61" w:rsidP="001D4B6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B14500A" w14:textId="4169C1CE" w:rsidR="001D4B61" w:rsidRPr="00DE7F61" w:rsidRDefault="001D4B61" w:rsidP="001D4B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             </w:t>
      </w:r>
      <w:r w:rsid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bookmarkStart w:id="0" w:name="_GoBack"/>
      <w:bookmarkEnd w:id="0"/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: </w:t>
      </w: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>ANANTH KARTHIK V</w:t>
      </w:r>
    </w:p>
    <w:p w14:paraId="054F7FF4" w14:textId="77777777" w:rsidR="001D4B61" w:rsidRPr="00DE7F61" w:rsidRDefault="001D4B61" w:rsidP="001D4B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SUPERSET </w:t>
      </w:r>
      <w:proofErr w:type="gramStart"/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>ID :</w:t>
      </w:r>
      <w:proofErr w:type="gramEnd"/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DE7F61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>6738185</w:t>
      </w:r>
    </w:p>
    <w:p w14:paraId="07E950DF" w14:textId="359BA2FA" w:rsidR="001D4B61" w:rsidRDefault="001D4B61" w:rsidP="001D4B61"/>
    <w:p w14:paraId="2EC81861" w14:textId="77777777" w:rsidR="001D4B61" w:rsidRDefault="001D4B61">
      <w:r>
        <w:br w:type="page"/>
      </w:r>
    </w:p>
    <w:p w14:paraId="43EEA779" w14:textId="3BB63FFA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B6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</w:t>
      </w:r>
      <w:proofErr w:type="gramStart"/>
      <w:r w:rsidRPr="001D4B61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1D4B61">
        <w:rPr>
          <w:rFonts w:ascii="Times New Roman" w:hAnsi="Times New Roman" w:cs="Times New Roman"/>
          <w:b/>
          <w:bCs/>
          <w:sz w:val="24"/>
          <w:szCs w:val="24"/>
        </w:rPr>
        <w:t xml:space="preserve"> Implementing the Singleton Pattern</w:t>
      </w:r>
    </w:p>
    <w:p w14:paraId="61CE2440" w14:textId="77777777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BAFFC" w14:textId="7232B0FA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Scenario :</w:t>
      </w:r>
      <w:proofErr w:type="gramEnd"/>
    </w:p>
    <w:p w14:paraId="111F09EC" w14:textId="77777777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C6A72" w14:textId="1DF3FC7D" w:rsidR="001D4B61" w:rsidRPr="001D4B61" w:rsidRDefault="001D4B61" w:rsidP="001D4B61">
      <w:pPr>
        <w:rPr>
          <w:rFonts w:ascii="Times New Roman" w:hAnsi="Times New Roman" w:cs="Times New Roman"/>
          <w:sz w:val="24"/>
          <w:szCs w:val="24"/>
        </w:rPr>
      </w:pPr>
      <w:r w:rsidRPr="001D4B61">
        <w:rPr>
          <w:rFonts w:ascii="Times New Roman" w:hAnsi="Times New Roman" w:cs="Times New Roman"/>
          <w:sz w:val="24"/>
          <w:szCs w:val="24"/>
        </w:rPr>
        <w:t>You need to ensure that a logging utility class in your application has only one instance throug</w:t>
      </w:r>
      <w:r w:rsidRPr="001D4B61">
        <w:rPr>
          <w:rFonts w:ascii="Times New Roman" w:hAnsi="Times New Roman" w:cs="Times New Roman"/>
          <w:sz w:val="24"/>
          <w:szCs w:val="24"/>
        </w:rPr>
        <w:t>h</w:t>
      </w:r>
      <w:r w:rsidRPr="001D4B61">
        <w:rPr>
          <w:rFonts w:ascii="Times New Roman" w:hAnsi="Times New Roman" w:cs="Times New Roman"/>
          <w:sz w:val="24"/>
          <w:szCs w:val="24"/>
        </w:rPr>
        <w:t>out the application lifecycle to ensure consistent logging</w:t>
      </w:r>
    </w:p>
    <w:p w14:paraId="0C31840A" w14:textId="77777777" w:rsidR="001D4B61" w:rsidRDefault="001D4B61" w:rsidP="001D4B61">
      <w:pPr>
        <w:rPr>
          <w:rFonts w:ascii="Times New Roman" w:hAnsi="Times New Roman" w:cs="Times New Roman"/>
        </w:rPr>
      </w:pPr>
    </w:p>
    <w:p w14:paraId="2A8D12E9" w14:textId="5A4FF787" w:rsidR="001D4B61" w:rsidRP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B6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CC6E24" w14:textId="77777777" w:rsidR="001D4B61" w:rsidRDefault="001D4B61" w:rsidP="001D4B61"/>
    <w:p w14:paraId="328F6AB6" w14:textId="70F4D961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B61">
        <w:rPr>
          <w:rFonts w:ascii="Times New Roman" w:hAnsi="Times New Roman" w:cs="Times New Roman"/>
          <w:b/>
          <w:bCs/>
          <w:sz w:val="24"/>
          <w:szCs w:val="24"/>
        </w:rPr>
        <w:t>Logger.java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C53CC3" w14:textId="77777777" w:rsid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E4A2A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class Logger {</w:t>
      </w:r>
    </w:p>
    <w:p w14:paraId="1432F22D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D00201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private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static Logger instance;</w:t>
      </w:r>
    </w:p>
    <w:p w14:paraId="68E9A48C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FB74A0" w14:textId="0FB61FAE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private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Logger() {</w:t>
      </w:r>
    </w:p>
    <w:p w14:paraId="371E994D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"Logger initialized successfully...");</w:t>
      </w:r>
    </w:p>
    <w:p w14:paraId="2BEBF405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15FD1D84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61FF2F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static Logger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getInstance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() {</w:t>
      </w:r>
    </w:p>
    <w:p w14:paraId="594AEF3B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878AB0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(instance == null) {</w:t>
      </w:r>
    </w:p>
    <w:p w14:paraId="46E048E5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instance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= new Logger();</w:t>
      </w:r>
    </w:p>
    <w:p w14:paraId="2559538F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5CEA0F1F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E74AAC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instance;</w:t>
      </w:r>
    </w:p>
    <w:p w14:paraId="3A288B64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0784C2D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0F33CF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void log(String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msg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AAF613E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4387C1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msg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5BBE51C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4512F86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E655B4A" w14:textId="77777777" w:rsidR="001D4B61" w:rsidRDefault="001D4B61" w:rsidP="001D4B61">
      <w:pPr>
        <w:rPr>
          <w:rFonts w:ascii="Times New Roman" w:hAnsi="Times New Roman" w:cs="Times New Roman"/>
          <w:sz w:val="24"/>
          <w:szCs w:val="24"/>
        </w:rPr>
      </w:pPr>
    </w:p>
    <w:p w14:paraId="4437C3C5" w14:textId="4DFB5B9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Main.java:</w:t>
      </w:r>
    </w:p>
    <w:p w14:paraId="6AA51ADF" w14:textId="7777777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06353" w14:textId="77777777" w:rsid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class Main {</w:t>
      </w:r>
    </w:p>
    <w:p w14:paraId="6A299FB3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DF360E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 static void main(String[] </w:t>
      </w:r>
      <w:proofErr w:type="spellStart"/>
      <w:r w:rsidRPr="005B6A2E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42974D3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73B644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Logger logger1 = </w:t>
      </w:r>
      <w:proofErr w:type="spellStart"/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Logger.getInstance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3243308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logger1.log(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"First log message");</w:t>
      </w:r>
    </w:p>
    <w:p w14:paraId="4EC69C23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60C9A6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Logger logger2 = </w:t>
      </w:r>
      <w:proofErr w:type="spellStart"/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Logger.getInstance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024C478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logger2.log(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"Second log message");</w:t>
      </w:r>
    </w:p>
    <w:p w14:paraId="1D91D6EF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EF5029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5B6A2E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5B6A2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B6A2E">
        <w:rPr>
          <w:rFonts w:ascii="Times New Roman" w:hAnsi="Times New Roman" w:cs="Times New Roman"/>
          <w:sz w:val="24"/>
          <w:szCs w:val="24"/>
          <w:lang w:val="en-IN"/>
        </w:rPr>
        <w:t>"Same instance? " + (logger1 == logger2));</w:t>
      </w:r>
    </w:p>
    <w:p w14:paraId="3DE32C1B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F1FE159" w14:textId="77777777" w:rsidR="005B6A2E" w:rsidRPr="005B6A2E" w:rsidRDefault="005B6A2E" w:rsidP="005B6A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B6A2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200F72C" w14:textId="77777777" w:rsidR="005B6A2E" w:rsidRDefault="005B6A2E" w:rsidP="001D4B61">
      <w:pPr>
        <w:rPr>
          <w:rFonts w:ascii="Times New Roman" w:hAnsi="Times New Roman" w:cs="Times New Roman"/>
          <w:sz w:val="24"/>
          <w:szCs w:val="24"/>
        </w:rPr>
      </w:pPr>
    </w:p>
    <w:p w14:paraId="0593929A" w14:textId="77777777" w:rsidR="005B6A2E" w:rsidRDefault="005B6A2E" w:rsidP="001D4B61">
      <w:pPr>
        <w:rPr>
          <w:rFonts w:ascii="Times New Roman" w:hAnsi="Times New Roman" w:cs="Times New Roman"/>
          <w:sz w:val="24"/>
          <w:szCs w:val="24"/>
        </w:rPr>
      </w:pPr>
    </w:p>
    <w:p w14:paraId="081190A0" w14:textId="54D5D0E5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D7AA03" w14:textId="7777777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D51C3" w14:textId="77777777" w:rsid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1527C" w14:textId="32E1B825" w:rsidR="005B6A2E" w:rsidRPr="005B6A2E" w:rsidRDefault="005B6A2E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A2E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1862284E" wp14:editId="546662DB">
            <wp:extent cx="5943600" cy="1047115"/>
            <wp:effectExtent l="0" t="0" r="0" b="635"/>
            <wp:docPr id="154439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91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72CB" w14:textId="26FA5C39" w:rsidR="001D4B61" w:rsidRPr="001D4B61" w:rsidRDefault="001D4B61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3BDBA4" w14:textId="77777777" w:rsidR="001D4B61" w:rsidRDefault="001D4B61">
      <w:r>
        <w:br w:type="page"/>
      </w:r>
    </w:p>
    <w:p w14:paraId="6E780954" w14:textId="77777777" w:rsidR="005B6A2E" w:rsidRPr="004155B9" w:rsidRDefault="005B6A2E" w:rsidP="005B6A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2: Implementing the Factory Method Pattern</w:t>
      </w:r>
    </w:p>
    <w:p w14:paraId="434DE6DE" w14:textId="77777777" w:rsidR="005B6A2E" w:rsidRPr="004155B9" w:rsidRDefault="005B6A2E" w:rsidP="005B6A2E">
      <w:pPr>
        <w:rPr>
          <w:rFonts w:ascii="Times New Roman" w:hAnsi="Times New Roman" w:cs="Times New Roman"/>
          <w:sz w:val="24"/>
          <w:szCs w:val="24"/>
        </w:rPr>
      </w:pPr>
    </w:p>
    <w:p w14:paraId="50A95080" w14:textId="77777777" w:rsidR="005B6A2E" w:rsidRPr="004155B9" w:rsidRDefault="005B6A2E" w:rsidP="005B6A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</w:rPr>
        <w:t>Given Scenario:</w:t>
      </w:r>
    </w:p>
    <w:p w14:paraId="0E0AC731" w14:textId="43D154A7" w:rsidR="005B6A2E" w:rsidRPr="004155B9" w:rsidRDefault="005B6A2E" w:rsidP="005B6A2E">
      <w:pPr>
        <w:rPr>
          <w:rFonts w:ascii="Times New Roman" w:hAnsi="Times New Roman" w:cs="Times New Roman"/>
          <w:sz w:val="24"/>
          <w:szCs w:val="24"/>
        </w:rPr>
      </w:pPr>
      <w:r w:rsidRPr="004155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85706" w14:textId="77777777" w:rsidR="005B6A2E" w:rsidRPr="004155B9" w:rsidRDefault="005B6A2E" w:rsidP="005B6A2E">
      <w:pPr>
        <w:rPr>
          <w:rFonts w:ascii="Times New Roman" w:hAnsi="Times New Roman" w:cs="Times New Roman"/>
          <w:sz w:val="24"/>
          <w:szCs w:val="24"/>
        </w:rPr>
      </w:pPr>
      <w:r w:rsidRPr="004155B9">
        <w:rPr>
          <w:rFonts w:ascii="Times New Roman" w:hAnsi="Times New Roman" w:cs="Times New Roman"/>
          <w:sz w:val="24"/>
          <w:szCs w:val="24"/>
        </w:rPr>
        <w:t>You are developing a document management system that needs to create different types of do</w:t>
      </w:r>
      <w:r w:rsidRPr="004155B9">
        <w:rPr>
          <w:rFonts w:ascii="Times New Roman" w:hAnsi="Times New Roman" w:cs="Times New Roman"/>
          <w:sz w:val="24"/>
          <w:szCs w:val="24"/>
        </w:rPr>
        <w:t>c</w:t>
      </w:r>
      <w:r w:rsidRPr="004155B9">
        <w:rPr>
          <w:rFonts w:ascii="Times New Roman" w:hAnsi="Times New Roman" w:cs="Times New Roman"/>
          <w:sz w:val="24"/>
          <w:szCs w:val="24"/>
        </w:rPr>
        <w:t xml:space="preserve">uments (e.g., Word, PDF, </w:t>
      </w:r>
      <w:proofErr w:type="gramStart"/>
      <w:r w:rsidRPr="004155B9">
        <w:rPr>
          <w:rFonts w:ascii="Times New Roman" w:hAnsi="Times New Roman" w:cs="Times New Roman"/>
          <w:sz w:val="24"/>
          <w:szCs w:val="24"/>
        </w:rPr>
        <w:t>Excel</w:t>
      </w:r>
      <w:proofErr w:type="gramEnd"/>
      <w:r w:rsidRPr="004155B9">
        <w:rPr>
          <w:rFonts w:ascii="Times New Roman" w:hAnsi="Times New Roman" w:cs="Times New Roman"/>
          <w:sz w:val="24"/>
          <w:szCs w:val="24"/>
        </w:rPr>
        <w:t>). Use the Factory Method Pattern to achieve this.</w:t>
      </w:r>
    </w:p>
    <w:p w14:paraId="5E76E33E" w14:textId="50150308" w:rsidR="001D4B61" w:rsidRPr="004155B9" w:rsidRDefault="001D4B61" w:rsidP="001D4B61">
      <w:pPr>
        <w:rPr>
          <w:rFonts w:ascii="Times New Roman" w:hAnsi="Times New Roman" w:cs="Times New Roman"/>
          <w:sz w:val="24"/>
          <w:szCs w:val="24"/>
        </w:rPr>
      </w:pPr>
    </w:p>
    <w:p w14:paraId="3D960023" w14:textId="18864705" w:rsidR="005B6A2E" w:rsidRPr="004155B9" w:rsidRDefault="003C0F07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A55DB62" w14:textId="77777777" w:rsidR="003C0F07" w:rsidRPr="004155B9" w:rsidRDefault="003C0F07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D3535" w14:textId="7D883733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Document.java:</w:t>
      </w:r>
    </w:p>
    <w:p w14:paraId="29EAED90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F008E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interface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void open();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19D60EE" w14:textId="77777777" w:rsidR="003C0F07" w:rsidRPr="004155B9" w:rsidRDefault="003C0F07" w:rsidP="001D4B61">
      <w:pPr>
        <w:rPr>
          <w:rFonts w:ascii="Times New Roman" w:hAnsi="Times New Roman" w:cs="Times New Roman"/>
          <w:sz w:val="24"/>
          <w:szCs w:val="24"/>
        </w:rPr>
      </w:pPr>
    </w:p>
    <w:p w14:paraId="2BAA6CAF" w14:textId="77777777" w:rsidR="004155B9" w:rsidRPr="004155B9" w:rsidRDefault="004155B9" w:rsidP="001D4B61">
      <w:pPr>
        <w:rPr>
          <w:rFonts w:ascii="Times New Roman" w:hAnsi="Times New Roman" w:cs="Times New Roman"/>
          <w:sz w:val="24"/>
          <w:szCs w:val="24"/>
        </w:rPr>
      </w:pPr>
    </w:p>
    <w:p w14:paraId="5D4FA35F" w14:textId="11B8C635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WordDocument.java:</w:t>
      </w:r>
    </w:p>
    <w:p w14:paraId="70C7C6C6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FB2084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implements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533B57D7" w14:textId="3B218514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void open()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("Opening Word Document...");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E0E9912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A8668B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C8147D" w14:textId="27499EE2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PdfDocument.java:</w:t>
      </w:r>
    </w:p>
    <w:p w14:paraId="7962B64C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03B80F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implements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0CC6F5E0" w14:textId="5AF87094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void open()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("Opening PDF Document...");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23BCAD9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0CE361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7679B0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ExcelDocument.java</w:t>
      </w:r>
    </w:p>
    <w:p w14:paraId="3B58DB52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8457CA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implements Document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20271886" w14:textId="5AE2A943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  <w:t xml:space="preserve">  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void open()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("Opening Excel Document...");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C6814AE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513027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DocumentFactory.java</w:t>
      </w:r>
    </w:p>
    <w:p w14:paraId="0EB09296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B11918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abstract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abstract Document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2C6DC82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80FE69" w14:textId="77777777" w:rsidR="004155B9" w:rsidRPr="004155B9" w:rsidRDefault="004155B9" w:rsidP="001D4B61">
      <w:pPr>
        <w:rPr>
          <w:rFonts w:ascii="Times New Roman" w:hAnsi="Times New Roman" w:cs="Times New Roman"/>
          <w:sz w:val="24"/>
          <w:szCs w:val="24"/>
        </w:rPr>
      </w:pPr>
    </w:p>
    <w:p w14:paraId="735C6E27" w14:textId="05FDB024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WordFactory.java:</w:t>
      </w:r>
    </w:p>
    <w:p w14:paraId="089AA141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C13456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3BFAB8B7" w14:textId="2F28F163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Document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E0EA2F9" w14:textId="77777777" w:rsidR="004155B9" w:rsidRPr="004155B9" w:rsidRDefault="004155B9" w:rsidP="004155B9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31F57BA" w14:textId="77777777" w:rsidR="004155B9" w:rsidRPr="004155B9" w:rsidRDefault="004155B9" w:rsidP="004155B9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5917472" w14:textId="427FE36F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PdfFactory.java:</w:t>
      </w:r>
    </w:p>
    <w:p w14:paraId="52682CFB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EDD39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</w:p>
    <w:p w14:paraId="082D0818" w14:textId="01928682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Document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EFAEA49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B3BCB3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9C298E" w14:textId="5AFADB6B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ExcelFactory.java:</w:t>
      </w:r>
    </w:p>
    <w:p w14:paraId="478C1122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F30632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Document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3729C46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5B8441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41B5A9" w14:textId="44184659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Main.java:</w:t>
      </w:r>
    </w:p>
    <w:p w14:paraId="725A1C54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E2D3DC" w14:textId="77777777" w:rsidR="004155B9" w:rsidRPr="004155B9" w:rsidRDefault="004155B9" w:rsidP="004155B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55B9">
        <w:rPr>
          <w:rFonts w:ascii="Times New Roman" w:hAnsi="Times New Roman" w:cs="Times New Roman"/>
          <w:sz w:val="24"/>
          <w:szCs w:val="24"/>
          <w:lang w:val="en-IN"/>
        </w:rPr>
        <w:t>public class Main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static void main(String[]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Document word =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wordFactory.createDocument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word.open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Document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pdfFactory.createDocument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pdf.open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DocumentFactory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Document excel =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excelFactory.createDocument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4155B9">
        <w:rPr>
          <w:rFonts w:ascii="Times New Roman" w:hAnsi="Times New Roman" w:cs="Times New Roman"/>
          <w:sz w:val="24"/>
          <w:szCs w:val="24"/>
          <w:lang w:val="en-IN"/>
        </w:rPr>
        <w:t>excel.open</w:t>
      </w:r>
      <w:proofErr w:type="spellEnd"/>
      <w:r w:rsidRPr="004155B9">
        <w:rPr>
          <w:rFonts w:ascii="Times New Roman" w:hAnsi="Times New Roman" w:cs="Times New Roman"/>
          <w:sz w:val="24"/>
          <w:szCs w:val="24"/>
          <w:lang w:val="en-IN"/>
        </w:rPr>
        <w:t>();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4155B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14EC42F" w14:textId="77777777" w:rsidR="004155B9" w:rsidRDefault="004155B9" w:rsidP="004155B9">
      <w:pPr>
        <w:rPr>
          <w:lang w:val="en-IN"/>
        </w:rPr>
      </w:pPr>
    </w:p>
    <w:p w14:paraId="658281BC" w14:textId="77777777" w:rsidR="004155B9" w:rsidRDefault="004155B9" w:rsidP="004155B9">
      <w:pPr>
        <w:rPr>
          <w:lang w:val="en-IN"/>
        </w:rPr>
      </w:pPr>
    </w:p>
    <w:p w14:paraId="5E9104DB" w14:textId="19147825" w:rsid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FC517F7" w14:textId="77777777" w:rsid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5C0C67" w14:textId="0BE30868" w:rsidR="004155B9" w:rsidRPr="00621765" w:rsidRDefault="004155B9" w:rsidP="004155B9">
      <w:pPr>
        <w:rPr>
          <w:rFonts w:ascii="Times New Roman" w:hAnsi="Times New Roman" w:cs="Times New Roman"/>
          <w:sz w:val="24"/>
          <w:szCs w:val="24"/>
        </w:rPr>
      </w:pPr>
      <w:r w:rsidRPr="004155B9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1FC6480A" wp14:editId="0A4F7AAB">
            <wp:extent cx="5943600" cy="756920"/>
            <wp:effectExtent l="0" t="0" r="0" b="5080"/>
            <wp:docPr id="2443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2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1012" w14:textId="77777777" w:rsidR="004155B9" w:rsidRPr="004155B9" w:rsidRDefault="004155B9" w:rsidP="004155B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57F5A3" w14:textId="2E618A7A" w:rsidR="00621765" w:rsidRPr="00621765" w:rsidRDefault="001D4B61" w:rsidP="00621765">
      <w:r>
        <w:br w:type="page"/>
      </w:r>
      <w:r w:rsidR="00621765" w:rsidRPr="0062176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3: Implementing the Builder Pattern</w:t>
      </w:r>
    </w:p>
    <w:p w14:paraId="3FAC163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27255FB0" w14:textId="77777777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36774834" w14:textId="47DDE84B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9D280" w14:textId="3B081979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You are developing a system to create complex objects such as a Computer with multiple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1765">
        <w:rPr>
          <w:rFonts w:ascii="Times New Roman" w:hAnsi="Times New Roman" w:cs="Times New Roman"/>
          <w:sz w:val="24"/>
          <w:szCs w:val="24"/>
        </w:rPr>
        <w:t>o</w:t>
      </w:r>
      <w:r w:rsidRPr="00621765">
        <w:rPr>
          <w:rFonts w:ascii="Times New Roman" w:hAnsi="Times New Roman" w:cs="Times New Roman"/>
          <w:sz w:val="24"/>
          <w:szCs w:val="24"/>
        </w:rPr>
        <w:t>p</w:t>
      </w:r>
      <w:r w:rsidRPr="00621765">
        <w:rPr>
          <w:rFonts w:ascii="Times New Roman" w:hAnsi="Times New Roman" w:cs="Times New Roman"/>
          <w:sz w:val="24"/>
          <w:szCs w:val="24"/>
        </w:rPr>
        <w:t>tional parts. Use the Builder Pattern to manage the construction process.</w:t>
      </w:r>
    </w:p>
    <w:p w14:paraId="67233639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AFCC245" w14:textId="10534FA5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95415BA" w14:textId="77777777" w:rsidR="00621765" w:rsidRP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E5D0F" w14:textId="44CD267F" w:rsidR="001D4B61" w:rsidRDefault="00621765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Computer.java:</w:t>
      </w:r>
    </w:p>
    <w:p w14:paraId="0DD63C8C" w14:textId="77777777" w:rsidR="00621765" w:rsidRPr="00621765" w:rsidRDefault="00621765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F502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class Computer {</w:t>
      </w:r>
    </w:p>
    <w:p w14:paraId="4882C5AE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BE6720F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String CPU;</w:t>
      </w:r>
    </w:p>
    <w:p w14:paraId="32B29F1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String RAM;</w:t>
      </w:r>
    </w:p>
    <w:p w14:paraId="098DEF94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String Storage;</w:t>
      </w:r>
    </w:p>
    <w:p w14:paraId="252CB96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FD1D746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Computer(Builder builder) {</w:t>
      </w:r>
    </w:p>
    <w:p w14:paraId="1F67CBE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03C6202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builder.CPU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;</w:t>
      </w:r>
    </w:p>
    <w:p w14:paraId="5788CEC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builder.RAM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;</w:t>
      </w:r>
    </w:p>
    <w:p w14:paraId="367273D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builder.Storage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;</w:t>
      </w:r>
    </w:p>
    <w:p w14:paraId="5FD342D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B736D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DC00463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void display() {</w:t>
      </w:r>
    </w:p>
    <w:p w14:paraId="5E15064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A7536D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"CPU: " + CPU);</w:t>
      </w:r>
    </w:p>
    <w:p w14:paraId="0DC586B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"RAM: " + RAM);</w:t>
      </w:r>
    </w:p>
    <w:p w14:paraId="6DCEAFB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"Storage: " + Storage);</w:t>
      </w:r>
    </w:p>
    <w:p w14:paraId="2D37DC0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006BE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2377C3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static class Builder {</w:t>
      </w:r>
    </w:p>
    <w:p w14:paraId="35A43B6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887522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String CPU;</w:t>
      </w:r>
    </w:p>
    <w:p w14:paraId="7A669DEB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String RAM;</w:t>
      </w:r>
    </w:p>
    <w:p w14:paraId="4DC529CB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String Storage;</w:t>
      </w:r>
    </w:p>
    <w:p w14:paraId="1FE1407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1F72E86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Builder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(String CPU) {</w:t>
      </w:r>
    </w:p>
    <w:p w14:paraId="164A82B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CPU;</w:t>
      </w:r>
    </w:p>
    <w:p w14:paraId="4385BBB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this;</w:t>
      </w:r>
    </w:p>
    <w:p w14:paraId="7C8014E7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AEDA8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7033E2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Builder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(String RAM) {</w:t>
      </w:r>
    </w:p>
    <w:p w14:paraId="6273F2FF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RAM;</w:t>
      </w:r>
    </w:p>
    <w:p w14:paraId="153E0D8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this;</w:t>
      </w:r>
    </w:p>
    <w:p w14:paraId="08990B2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4D58E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1C58037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Builder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(String Storage) {</w:t>
      </w:r>
    </w:p>
    <w:p w14:paraId="778A922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Storage;</w:t>
      </w:r>
    </w:p>
    <w:p w14:paraId="1A1691EE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this;</w:t>
      </w:r>
    </w:p>
    <w:p w14:paraId="6EE91952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7D520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5C0BE7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Computer build() {</w:t>
      </w:r>
    </w:p>
    <w:p w14:paraId="4E57D90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new Computer(this);</w:t>
      </w:r>
    </w:p>
    <w:p w14:paraId="1B2E072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D48D8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148998" w14:textId="28463648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}</w:t>
      </w:r>
    </w:p>
    <w:p w14:paraId="4E506A55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14B1A7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18141C3" w14:textId="25E32396" w:rsidR="00621765" w:rsidRP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Main.java:</w:t>
      </w:r>
    </w:p>
    <w:p w14:paraId="3EDD185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41C30C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class Main {</w:t>
      </w:r>
    </w:p>
    <w:p w14:paraId="5888A3D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D01CBD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) {</w:t>
      </w:r>
    </w:p>
    <w:p w14:paraId="18F4D59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3B1B77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Computer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gamingPC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Computer.Builder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53D885B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"Intel i9")</w:t>
      </w:r>
    </w:p>
    <w:p w14:paraId="348E480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"32GB")</w:t>
      </w:r>
    </w:p>
    <w:p w14:paraId="516EBF4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"2TB SSD")</w:t>
      </w:r>
    </w:p>
    <w:p w14:paraId="20AD45F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);</w:t>
      </w:r>
    </w:p>
    <w:p w14:paraId="3260C9A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625C23F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"Gaming PC Configuration:");</w:t>
      </w:r>
    </w:p>
    <w:p w14:paraId="3199C0E8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gamingPC.display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);</w:t>
      </w:r>
    </w:p>
    <w:p w14:paraId="728A4BD6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E8C3C7D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);</w:t>
      </w:r>
    </w:p>
    <w:p w14:paraId="24F9690B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0F3F987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Computer </w:t>
      </w:r>
      <w:proofErr w:type="spellStart"/>
      <w:r w:rsidRPr="00621765">
        <w:rPr>
          <w:rFonts w:ascii="Times New Roman" w:hAnsi="Times New Roman" w:cs="Times New Roman"/>
          <w:sz w:val="24"/>
          <w:szCs w:val="24"/>
        </w:rPr>
        <w:t>officePC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Computer.Builder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15C92CC1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setCPU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"Intel i5")</w:t>
      </w:r>
    </w:p>
    <w:p w14:paraId="61C6B6F0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setRAM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"8GB")</w:t>
      </w:r>
    </w:p>
    <w:p w14:paraId="1F64F253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"512GB SSD")</w:t>
      </w:r>
    </w:p>
    <w:p w14:paraId="7EB12B85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gramStart"/>
      <w:r w:rsidRPr="00621765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);</w:t>
      </w:r>
    </w:p>
    <w:p w14:paraId="6DDF978E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35C627BC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"Office PC Configuration:");</w:t>
      </w:r>
    </w:p>
    <w:p w14:paraId="0DEF2899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765">
        <w:rPr>
          <w:rFonts w:ascii="Times New Roman" w:hAnsi="Times New Roman" w:cs="Times New Roman"/>
          <w:sz w:val="24"/>
          <w:szCs w:val="24"/>
        </w:rPr>
        <w:t>officePC.display</w:t>
      </w:r>
      <w:proofErr w:type="spellEnd"/>
      <w:r w:rsidRPr="006217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1765">
        <w:rPr>
          <w:rFonts w:ascii="Times New Roman" w:hAnsi="Times New Roman" w:cs="Times New Roman"/>
          <w:sz w:val="24"/>
          <w:szCs w:val="24"/>
        </w:rPr>
        <w:t>);</w:t>
      </w:r>
    </w:p>
    <w:p w14:paraId="2AF52C22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66D0FA" w14:textId="1AAAD0D2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sz w:val="24"/>
          <w:szCs w:val="24"/>
        </w:rPr>
        <w:t>}</w:t>
      </w:r>
    </w:p>
    <w:p w14:paraId="63A82925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41BC4623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8BFB07E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551CAFE0" w14:textId="77777777" w:rsid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731BB82A" w14:textId="77777777" w:rsidR="00621765" w:rsidRPr="00621765" w:rsidRDefault="00621765" w:rsidP="00621765">
      <w:pPr>
        <w:rPr>
          <w:rFonts w:ascii="Times New Roman" w:hAnsi="Times New Roman" w:cs="Times New Roman"/>
          <w:sz w:val="24"/>
          <w:szCs w:val="24"/>
        </w:rPr>
      </w:pPr>
    </w:p>
    <w:p w14:paraId="282B5CAA" w14:textId="47D14FE3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F898FA" w14:textId="77777777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CAB27B" w14:textId="77777777" w:rsidR="00621765" w:rsidRP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C01A2" w14:textId="588ABBB3" w:rsidR="001D4B61" w:rsidRDefault="00621765">
      <w:r w:rsidRPr="00621765">
        <w:rPr>
          <w:noProof/>
          <w:lang w:val="en-IN" w:eastAsia="en-IN"/>
        </w:rPr>
        <w:drawing>
          <wp:inline distT="0" distB="0" distL="0" distR="0" wp14:anchorId="5D4FB005" wp14:editId="18DE975D">
            <wp:extent cx="5943600" cy="1723390"/>
            <wp:effectExtent l="0" t="0" r="0" b="0"/>
            <wp:docPr id="113092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7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571C7125" w14:textId="77777777" w:rsidR="00621765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4: Implementing the Adapter Pattern</w:t>
      </w:r>
    </w:p>
    <w:p w14:paraId="71B2C0A0" w14:textId="77777777" w:rsidR="00843DA2" w:rsidRPr="00843DA2" w:rsidRDefault="00843DA2" w:rsidP="00621765">
      <w:pPr>
        <w:rPr>
          <w:rFonts w:ascii="Times New Roman" w:hAnsi="Times New Roman" w:cs="Times New Roman"/>
          <w:sz w:val="24"/>
          <w:szCs w:val="24"/>
        </w:rPr>
      </w:pPr>
    </w:p>
    <w:p w14:paraId="71BCFA42" w14:textId="77777777" w:rsidR="00843DA2" w:rsidRDefault="00621765" w:rsidP="00621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92D6FCE" w14:textId="7194BA53" w:rsidR="00621765" w:rsidRPr="00843DA2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843D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72A18" w14:textId="77777777" w:rsidR="00621765" w:rsidRPr="00843DA2" w:rsidRDefault="00621765" w:rsidP="00621765">
      <w:pPr>
        <w:rPr>
          <w:rFonts w:ascii="Times New Roman" w:hAnsi="Times New Roman" w:cs="Times New Roman"/>
          <w:sz w:val="24"/>
          <w:szCs w:val="24"/>
        </w:rPr>
      </w:pPr>
      <w:r w:rsidRPr="00843DA2">
        <w:rPr>
          <w:rFonts w:ascii="Times New Roman" w:hAnsi="Times New Roman" w:cs="Times New Roman"/>
          <w:sz w:val="24"/>
          <w:szCs w:val="24"/>
        </w:rPr>
        <w:t>You are developing a payment processing system that needs to integrate with multiple third-party payment gateways with different interfaces. Use the Adapter Pattern to achieve this.</w:t>
      </w:r>
    </w:p>
    <w:p w14:paraId="53A25FA7" w14:textId="2269CA9E" w:rsidR="001D4B61" w:rsidRDefault="001D4B61" w:rsidP="001D4B61">
      <w:pPr>
        <w:rPr>
          <w:rFonts w:ascii="Times New Roman" w:hAnsi="Times New Roman" w:cs="Times New Roman"/>
          <w:sz w:val="24"/>
          <w:szCs w:val="24"/>
        </w:rPr>
      </w:pPr>
    </w:p>
    <w:p w14:paraId="60699A42" w14:textId="0AED5EA6" w:rsidR="00843DA2" w:rsidRDefault="00702755" w:rsidP="001D4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F54C8B1" w14:textId="77777777" w:rsidR="00702755" w:rsidRPr="00843DA2" w:rsidRDefault="00702755" w:rsidP="001D4B61">
      <w:pPr>
        <w:rPr>
          <w:rFonts w:ascii="Times New Roman" w:hAnsi="Times New Roman" w:cs="Times New Roman"/>
          <w:sz w:val="24"/>
          <w:szCs w:val="24"/>
        </w:rPr>
      </w:pPr>
    </w:p>
    <w:p w14:paraId="5CC7DAD9" w14:textId="79D9BCC5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PaymentProcessor.java</w:t>
      </w:r>
    </w:p>
    <w:p w14:paraId="2E30961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23A32D" w14:textId="77CDD350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interface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void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(double 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437E836" w14:textId="11DCCBDD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A20259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D44AFE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PayPalGateway.java</w:t>
      </w:r>
    </w:p>
    <w:p w14:paraId="7C114CA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4DB0E9" w14:textId="18FB4EF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sendPayment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("Processing PayPal payment: ₹" + 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588D528" w14:textId="5E85A13E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C8849A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661268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StripeGateway.java</w:t>
      </w:r>
    </w:p>
    <w:p w14:paraId="147B65F5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DD066E" w14:textId="3EB72E63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makeCharge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("Processing Stripe payment: ₹" + 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D4CA478" w14:textId="4787BE0F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AECBB2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4E68D5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PayPalAdapter.java</w:t>
      </w:r>
    </w:p>
    <w:p w14:paraId="5C1F6565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189A08" w14:textId="5D03213F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implements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this.payPalGateway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@Override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payPalGateway.sendPayment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9D9F8E7" w14:textId="3D932CED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F7FD7C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2E8125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StripeAdapter.java</w:t>
      </w:r>
    </w:p>
    <w:p w14:paraId="7D09FC9D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1D505D" w14:textId="3B81C90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implements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this.stripeGateway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void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(double amount)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stripeGateway.makeCharge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(amount);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30A0FD97" w14:textId="522F5404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04F5CB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2D62B9" w14:textId="77777777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AdapterPatternTest.java</w:t>
      </w:r>
    </w:p>
    <w:p w14:paraId="70C6D9A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311705" w14:textId="032D028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class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AdapterPatternTest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static void main(String[]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new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(new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());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stripe =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new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(new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());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paypal.processPayment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(5000);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stripe.processPayment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(3000);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843DA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316CA17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0A03BC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BDACF4" w14:textId="525089C0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Main.java:</w:t>
      </w:r>
    </w:p>
    <w:p w14:paraId="74E37DA6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10AA5F" w14:textId="17997328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class Main {</w:t>
      </w:r>
    </w:p>
    <w:p w14:paraId="4964FB0B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static void main(String[]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BE9E106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</w:p>
    <w:p w14:paraId="41FFAAA4" w14:textId="5889DCD6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stripe =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84220A9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stripe);</w:t>
      </w:r>
    </w:p>
    <w:p w14:paraId="6BEBA705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stripeProcessor.processPayment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150.0);</w:t>
      </w:r>
    </w:p>
    <w:p w14:paraId="5AD92C6B" w14:textId="77777777" w:rsid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</w:p>
    <w:p w14:paraId="4A734A6D" w14:textId="0BABDA0F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PayPalGateway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3FB08BF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PaymentProcessor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paypalProcessor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PayPalAdapter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08B565D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43DA2">
        <w:rPr>
          <w:rFonts w:ascii="Times New Roman" w:hAnsi="Times New Roman" w:cs="Times New Roman"/>
          <w:sz w:val="24"/>
          <w:szCs w:val="24"/>
          <w:lang w:val="en-IN"/>
        </w:rPr>
        <w:t>paypalProcessor.processPayment</w:t>
      </w:r>
      <w:proofErr w:type="spellEnd"/>
      <w:r w:rsidRPr="00843DA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43DA2">
        <w:rPr>
          <w:rFonts w:ascii="Times New Roman" w:hAnsi="Times New Roman" w:cs="Times New Roman"/>
          <w:sz w:val="24"/>
          <w:szCs w:val="24"/>
          <w:lang w:val="en-IN"/>
        </w:rPr>
        <w:t>300.0);</w:t>
      </w:r>
    </w:p>
    <w:p w14:paraId="4C7CF27E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06FBB44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4AFC15A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F1727A" w14:textId="6AE84288" w:rsidR="00843DA2" w:rsidRPr="00843DA2" w:rsidRDefault="00843DA2" w:rsidP="00843DA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3DA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9700456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8F9539" w14:textId="77777777" w:rsidR="00843DA2" w:rsidRPr="00843DA2" w:rsidRDefault="00843DA2" w:rsidP="00843DA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B3B168" w14:textId="68D37BDC" w:rsidR="00843DA2" w:rsidRPr="00843DA2" w:rsidRDefault="00843DA2" w:rsidP="001D4B61">
      <w:pPr>
        <w:rPr>
          <w:rFonts w:ascii="Times New Roman" w:hAnsi="Times New Roman" w:cs="Times New Roman"/>
          <w:sz w:val="24"/>
          <w:szCs w:val="24"/>
        </w:rPr>
      </w:pPr>
      <w:r w:rsidRPr="00843DA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4438BDA" wp14:editId="03587594">
            <wp:extent cx="5943600" cy="678815"/>
            <wp:effectExtent l="0" t="0" r="0" b="6985"/>
            <wp:docPr id="18001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8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CE90" w14:textId="77777777" w:rsidR="001D4B61" w:rsidRDefault="001D4B61">
      <w:r>
        <w:br w:type="page"/>
      </w:r>
    </w:p>
    <w:p w14:paraId="5C98D11A" w14:textId="77777777" w:rsidR="00F35DB3" w:rsidRDefault="00F35DB3" w:rsidP="00F35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5: Implementing the Decorator Pattern</w:t>
      </w:r>
    </w:p>
    <w:p w14:paraId="45F7BBC0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6D9AC409" w14:textId="77777777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F35D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A7BDB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5278D12C" w14:textId="1053E45E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t>You are developing a notification system where notifications can be sent via multiple channels (e.g., Email, SMS). Use the Decorator Pattern to add functionalities</w:t>
      </w:r>
      <w:r>
        <w:rPr>
          <w:rFonts w:ascii="Times New Roman" w:hAnsi="Times New Roman" w:cs="Times New Roman"/>
          <w:sz w:val="24"/>
          <w:szCs w:val="24"/>
        </w:rPr>
        <w:t xml:space="preserve"> dynamically</w:t>
      </w:r>
    </w:p>
    <w:p w14:paraId="389E3A22" w14:textId="77777777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02A40599" w14:textId="69776325" w:rsidR="00702755" w:rsidRDefault="00702755" w:rsidP="00F35DB3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F55B46D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78ABBAD" w14:textId="2928F3B5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Notifier.java:</w:t>
      </w:r>
    </w:p>
    <w:p w14:paraId="1A1FD69C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204ED1E6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AD731F6" w14:textId="69C593FD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2D429B89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46977153" w14:textId="231A39ED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EmailNotifier.java:</w:t>
      </w:r>
    </w:p>
    <w:p w14:paraId="22E5F263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65A6E7B3" w14:textId="77777777" w:rsidR="0028189F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14:paraId="3AE359FD" w14:textId="4F13BB88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35DB3">
        <w:rPr>
          <w:rStyle w:val="k"/>
          <w:rFonts w:ascii="Times New Roman" w:hAnsi="Times New Roman" w:cs="Times New Roman"/>
          <w:sz w:val="24"/>
          <w:szCs w:val="24"/>
        </w:rPr>
        <w:t>"Sending notification via Email"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20FEBEF" w14:textId="7AA01153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D9E68DB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37DAE6AC" w14:textId="3FE75C86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NotifierDecorator.java:</w:t>
      </w:r>
    </w:p>
    <w:p w14:paraId="6A9081C0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3BEB9423" w14:textId="77777777" w:rsidR="0028189F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abstract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protected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02947B60" w14:textId="77777777" w:rsidR="0028189F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63D02CD3" w14:textId="154DD311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B5B6586" w14:textId="204EF635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412993C4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C52B399" w14:textId="29D552F4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SMSNotifierDecorator.java:</w:t>
      </w:r>
    </w:p>
    <w:p w14:paraId="44CE8F05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0BC0E068" w14:textId="77777777" w:rsidR="00F35DB3" w:rsidRPr="00F35DB3" w:rsidRDefault="00F35DB3" w:rsidP="00F35DB3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extends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super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g"/>
          <w:rFonts w:ascii="Times New Roman" w:hAnsi="Times New Roman" w:cs="Times New Roman"/>
          <w:sz w:val="24"/>
          <w:szCs w:val="24"/>
        </w:rPr>
        <w:t>super.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"Sending notification via SMS"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481C3C6" w14:textId="77777777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316A9EE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13A2DE2E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SlackNotifierDecorator.java:</w:t>
      </w:r>
    </w:p>
    <w:p w14:paraId="51404E4F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6936814C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extends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super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g"/>
          <w:rFonts w:ascii="Times New Roman" w:hAnsi="Times New Roman" w:cs="Times New Roman"/>
          <w:sz w:val="24"/>
          <w:szCs w:val="24"/>
        </w:rPr>
        <w:t>super.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"Sending notification via Slack"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9608D19" w14:textId="66CE188F" w:rsid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47820699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</w:p>
    <w:p w14:paraId="7811BC30" w14:textId="52A00958" w:rsid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  <w:r w:rsidRPr="00F35DB3">
        <w:rPr>
          <w:rFonts w:ascii="Times New Roman" w:hAnsi="Times New Roman" w:cs="Times New Roman"/>
          <w:b/>
          <w:sz w:val="24"/>
          <w:szCs w:val="24"/>
        </w:rPr>
        <w:t>DecoratorPatternTest.java:</w:t>
      </w:r>
    </w:p>
    <w:p w14:paraId="43519EB7" w14:textId="77777777" w:rsidR="00F35DB3" w:rsidRPr="00F35DB3" w:rsidRDefault="00F35DB3" w:rsidP="00F35DB3">
      <w:pPr>
        <w:rPr>
          <w:rFonts w:ascii="Times New Roman" w:hAnsi="Times New Roman" w:cs="Times New Roman"/>
          <w:b/>
          <w:sz w:val="24"/>
          <w:szCs w:val="24"/>
        </w:rPr>
      </w:pPr>
    </w:p>
    <w:p w14:paraId="5B6D81E9" w14:textId="77777777" w:rsidR="00F35DB3" w:rsidRPr="00F35DB3" w:rsidRDefault="00F35DB3" w:rsidP="00F35DB3">
      <w:pPr>
        <w:rPr>
          <w:rFonts w:ascii="Times New Roman" w:hAnsi="Times New Roman" w:cs="Times New Roman"/>
          <w:sz w:val="24"/>
          <w:szCs w:val="24"/>
        </w:rPr>
      </w:pP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DecoratorPatternTest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"Email Notification:"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F35DB3">
        <w:rPr>
          <w:rStyle w:val="k"/>
          <w:rFonts w:ascii="Times New Roman" w:hAnsi="Times New Roman" w:cs="Times New Roman"/>
          <w:sz w:val="24"/>
          <w:szCs w:val="24"/>
        </w:rPr>
        <w:t>nEmail</w:t>
      </w:r>
      <w:proofErr w:type="spellEnd"/>
      <w:r w:rsidRPr="00F35DB3">
        <w:rPr>
          <w:rStyle w:val="k"/>
          <w:rFonts w:ascii="Times New Roman" w:hAnsi="Times New Roman" w:cs="Times New Roman"/>
          <w:sz w:val="24"/>
          <w:szCs w:val="24"/>
        </w:rPr>
        <w:t xml:space="preserve"> + SMS Notification:"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F35DB3">
        <w:rPr>
          <w:rStyle w:val="k"/>
          <w:rFonts w:ascii="Times New Roman" w:hAnsi="Times New Roman" w:cs="Times New Roman"/>
          <w:sz w:val="24"/>
          <w:szCs w:val="24"/>
        </w:rPr>
        <w:t>nEmail</w:t>
      </w:r>
      <w:proofErr w:type="spellEnd"/>
      <w:r w:rsidRPr="00F35DB3">
        <w:rPr>
          <w:rStyle w:val="k"/>
          <w:rFonts w:ascii="Times New Roman" w:hAnsi="Times New Roman" w:cs="Times New Roman"/>
          <w:sz w:val="24"/>
          <w:szCs w:val="24"/>
        </w:rPr>
        <w:t xml:space="preserve"> + SMS + Slack Notification:"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allNotifier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SlackNotifierDecorator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SMSNotifierDecorator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()));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DB3">
        <w:rPr>
          <w:rStyle w:val="m"/>
          <w:rFonts w:ascii="Times New Roman" w:hAnsi="Times New Roman" w:cs="Times New Roman"/>
          <w:sz w:val="24"/>
          <w:szCs w:val="24"/>
        </w:rPr>
        <w:t>allNotifier</w:t>
      </w:r>
      <w:r w:rsidRPr="00F35DB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35DB3">
        <w:rPr>
          <w:rStyle w:val="m"/>
          <w:rFonts w:ascii="Times New Roman" w:hAnsi="Times New Roman" w:cs="Times New Roman"/>
          <w:sz w:val="24"/>
          <w:szCs w:val="24"/>
        </w:rPr>
        <w:t>send</w:t>
      </w:r>
      <w:proofErr w:type="spellEnd"/>
      <w:r w:rsidRPr="00F35DB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35DB3">
        <w:rPr>
          <w:rFonts w:ascii="Times New Roman" w:hAnsi="Times New Roman" w:cs="Times New Roman"/>
          <w:sz w:val="24"/>
          <w:szCs w:val="24"/>
        </w:rPr>
        <w:br/>
      </w:r>
      <w:r w:rsidRPr="00F35DB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E3DC2DE" w14:textId="0D56E99C" w:rsidR="001D4B61" w:rsidRPr="00F35DB3" w:rsidRDefault="001D4B61" w:rsidP="00F35DB3">
      <w:pPr>
        <w:rPr>
          <w:rFonts w:ascii="Times New Roman" w:hAnsi="Times New Roman" w:cs="Times New Roman"/>
          <w:sz w:val="24"/>
          <w:szCs w:val="24"/>
        </w:rPr>
      </w:pPr>
    </w:p>
    <w:p w14:paraId="430E33C3" w14:textId="77777777" w:rsidR="0028189F" w:rsidRDefault="0028189F">
      <w:pPr>
        <w:rPr>
          <w:rFonts w:ascii="Times New Roman" w:hAnsi="Times New Roman" w:cs="Times New Roman"/>
        </w:rPr>
      </w:pPr>
    </w:p>
    <w:p w14:paraId="4EB3FD7F" w14:textId="77777777" w:rsidR="0028189F" w:rsidRDefault="0028189F">
      <w:pPr>
        <w:rPr>
          <w:rFonts w:ascii="Times New Roman" w:hAnsi="Times New Roman" w:cs="Times New Roman"/>
          <w:b/>
          <w:sz w:val="24"/>
          <w:szCs w:val="24"/>
        </w:rPr>
      </w:pPr>
      <w:r w:rsidRPr="0028189F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26FBD2C" w14:textId="77777777" w:rsidR="0028189F" w:rsidRDefault="0028189F">
      <w:pPr>
        <w:rPr>
          <w:rFonts w:ascii="Times New Roman" w:hAnsi="Times New Roman" w:cs="Times New Roman"/>
          <w:b/>
          <w:sz w:val="24"/>
          <w:szCs w:val="24"/>
        </w:rPr>
      </w:pPr>
    </w:p>
    <w:p w14:paraId="5A4CC523" w14:textId="76456CF0" w:rsidR="001D4B61" w:rsidRPr="0028189F" w:rsidRDefault="0028189F">
      <w:pPr>
        <w:rPr>
          <w:rFonts w:ascii="Times New Roman" w:hAnsi="Times New Roman" w:cs="Times New Roman"/>
          <w:b/>
          <w:sz w:val="24"/>
          <w:szCs w:val="24"/>
        </w:rPr>
      </w:pPr>
      <w:r w:rsidRPr="0028189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0711A96" wp14:editId="54FBC7F1">
            <wp:extent cx="59436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 w:rsidRPr="0028189F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C7F70DB" w14:textId="77777777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lastRenderedPageBreak/>
        <w:t>Exercise 6: Implementing the Proxy Pattern</w:t>
      </w:r>
    </w:p>
    <w:p w14:paraId="46768754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501962AA" w14:textId="77777777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4C328279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78EAFD2E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Fonts w:ascii="Times New Roman" w:hAnsi="Times New Roman" w:cs="Times New Roman"/>
          <w:sz w:val="24"/>
          <w:szCs w:val="24"/>
        </w:rPr>
        <w:t>You are developing an image viewer application that loads images from a remote server. Use the Proxy Pattern to add lazy initialization and caching.</w:t>
      </w:r>
    </w:p>
    <w:p w14:paraId="2EDE0EC0" w14:textId="77777777" w:rsid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242374DC" w14:textId="7F46F469" w:rsidR="00702755" w:rsidRDefault="00702755" w:rsidP="00020A13">
      <w:pPr>
        <w:rPr>
          <w:rFonts w:ascii="Times New Roman" w:hAnsi="Times New Roman" w:cs="Times New Roman"/>
          <w:sz w:val="24"/>
          <w:szCs w:val="24"/>
        </w:rPr>
      </w:pPr>
      <w:r w:rsidRPr="0062176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01522A4" w14:textId="77777777" w:rsidR="00702755" w:rsidRPr="00020A13" w:rsidRDefault="00702755" w:rsidP="00020A13">
      <w:pPr>
        <w:rPr>
          <w:rFonts w:ascii="Times New Roman" w:hAnsi="Times New Roman" w:cs="Times New Roman"/>
          <w:sz w:val="24"/>
          <w:szCs w:val="24"/>
        </w:rPr>
      </w:pPr>
    </w:p>
    <w:p w14:paraId="5E2290E8" w14:textId="77FC8DEF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Image.java:</w:t>
      </w:r>
    </w:p>
    <w:p w14:paraId="51246639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6F1DFF6D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CDCEF0F" w14:textId="5649B73F" w:rsid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35DEB97B" w14:textId="77777777" w:rsidR="00702755" w:rsidRPr="00020A13" w:rsidRDefault="00702755" w:rsidP="00020A13">
      <w:pPr>
        <w:rPr>
          <w:rFonts w:ascii="Times New Roman" w:hAnsi="Times New Roman" w:cs="Times New Roman"/>
          <w:sz w:val="24"/>
          <w:szCs w:val="24"/>
        </w:rPr>
      </w:pPr>
    </w:p>
    <w:p w14:paraId="153758FE" w14:textId="6507D17D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RealImage.java:</w:t>
      </w:r>
    </w:p>
    <w:p w14:paraId="17E89838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075DCF16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loadFromServer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loadFromServer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"Loading image from remote server: 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"Displaying image: 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4DE250F" w14:textId="165F04D9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49406E6A" w14:textId="4C48A83D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47D8BAAA" w14:textId="1A6B0301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ProxyImage.java:</w:t>
      </w:r>
    </w:p>
    <w:p w14:paraId="7C72764A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607DE3A6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20A13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e"/>
          <w:rFonts w:ascii="Times New Roman" w:hAnsi="Times New Roman" w:cs="Times New Roman"/>
          <w:sz w:val="24"/>
          <w:szCs w:val="24"/>
        </w:rPr>
        <w:t>// Lazy Initialization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fileName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e"/>
          <w:rFonts w:ascii="Times New Roman" w:hAnsi="Times New Roman" w:cs="Times New Roman"/>
          <w:sz w:val="24"/>
          <w:szCs w:val="24"/>
        </w:rPr>
        <w:t>// Cached object is reused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realImage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893339D" w14:textId="08EA8407" w:rsid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3C7E7D99" w14:textId="77777777" w:rsidR="00702755" w:rsidRPr="00020A13" w:rsidRDefault="00702755" w:rsidP="00020A13">
      <w:pPr>
        <w:rPr>
          <w:rFonts w:ascii="Times New Roman" w:hAnsi="Times New Roman" w:cs="Times New Roman"/>
          <w:sz w:val="24"/>
          <w:szCs w:val="24"/>
        </w:rPr>
      </w:pPr>
    </w:p>
    <w:p w14:paraId="275D1A51" w14:textId="27D7A76F" w:rsidR="00020A13" w:rsidRPr="00020A13" w:rsidRDefault="00020A13" w:rsidP="00020A13">
      <w:pPr>
        <w:rPr>
          <w:rFonts w:ascii="Times New Roman" w:hAnsi="Times New Roman" w:cs="Times New Roman"/>
          <w:b/>
          <w:sz w:val="24"/>
          <w:szCs w:val="24"/>
        </w:rPr>
      </w:pPr>
      <w:r w:rsidRPr="00020A13">
        <w:rPr>
          <w:rFonts w:ascii="Times New Roman" w:hAnsi="Times New Roman" w:cs="Times New Roman"/>
          <w:b/>
          <w:sz w:val="24"/>
          <w:szCs w:val="24"/>
        </w:rPr>
        <w:t>ProxyPatternTest.java:</w:t>
      </w:r>
    </w:p>
    <w:p w14:paraId="4E30F010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</w:p>
    <w:p w14:paraId="39C77004" w14:textId="77777777" w:rsidR="00020A13" w:rsidRPr="00020A13" w:rsidRDefault="00020A13" w:rsidP="00020A13">
      <w:pPr>
        <w:rPr>
          <w:rFonts w:ascii="Times New Roman" w:hAnsi="Times New Roman" w:cs="Times New Roman"/>
          <w:sz w:val="24"/>
          <w:szCs w:val="24"/>
        </w:rPr>
      </w:pP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ProxyPatternTest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ProxyImage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"Nature.jpg"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"First Display:"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20A13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020A13">
        <w:rPr>
          <w:rStyle w:val="k"/>
          <w:rFonts w:ascii="Times New Roman" w:hAnsi="Times New Roman" w:cs="Times New Roman"/>
          <w:sz w:val="24"/>
          <w:szCs w:val="24"/>
        </w:rPr>
        <w:t>nSecond</w:t>
      </w:r>
      <w:proofErr w:type="spellEnd"/>
      <w:r w:rsidRPr="00020A13">
        <w:rPr>
          <w:rStyle w:val="k"/>
          <w:rFonts w:ascii="Times New Roman" w:hAnsi="Times New Roman" w:cs="Times New Roman"/>
          <w:sz w:val="24"/>
          <w:szCs w:val="24"/>
        </w:rPr>
        <w:t xml:space="preserve"> Display:"</w:t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0A13">
        <w:rPr>
          <w:rStyle w:val="m"/>
          <w:rFonts w:ascii="Times New Roman" w:hAnsi="Times New Roman" w:cs="Times New Roman"/>
          <w:sz w:val="24"/>
          <w:szCs w:val="24"/>
        </w:rPr>
        <w:t>image</w:t>
      </w:r>
      <w:r w:rsidRPr="00020A13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020A13">
        <w:rPr>
          <w:rStyle w:val="m"/>
          <w:rFonts w:ascii="Times New Roman" w:hAnsi="Times New Roman" w:cs="Times New Roman"/>
          <w:sz w:val="24"/>
          <w:szCs w:val="24"/>
        </w:rPr>
        <w:t>display</w:t>
      </w:r>
      <w:proofErr w:type="spellEnd"/>
      <w:r w:rsidRPr="00020A13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020A13">
        <w:rPr>
          <w:rFonts w:ascii="Times New Roman" w:hAnsi="Times New Roman" w:cs="Times New Roman"/>
          <w:sz w:val="24"/>
          <w:szCs w:val="24"/>
        </w:rPr>
        <w:br/>
      </w:r>
      <w:r w:rsidRPr="00020A1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AD375B2" w14:textId="7C56A9C8" w:rsidR="001D4B61" w:rsidRDefault="001D4B61" w:rsidP="001D4B61"/>
    <w:p w14:paraId="5BA52F39" w14:textId="77777777" w:rsidR="00702755" w:rsidRDefault="00702755" w:rsidP="001D4B61"/>
    <w:p w14:paraId="5EFAAAD8" w14:textId="77777777" w:rsidR="00020A13" w:rsidRDefault="00020A1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C40D6AE" w14:textId="77777777" w:rsidR="00020A13" w:rsidRDefault="00020A13">
      <w:pPr>
        <w:rPr>
          <w:rFonts w:ascii="Times New Roman" w:hAnsi="Times New Roman" w:cs="Times New Roman"/>
          <w:b/>
          <w:sz w:val="24"/>
          <w:szCs w:val="24"/>
        </w:rPr>
      </w:pPr>
    </w:p>
    <w:p w14:paraId="23BC5BC3" w14:textId="576294BE" w:rsidR="001D4B61" w:rsidRDefault="00020A13">
      <w:r w:rsidRPr="00020A13">
        <w:drawing>
          <wp:inline distT="0" distB="0" distL="0" distR="0" wp14:anchorId="7BF116B6" wp14:editId="453C1542">
            <wp:extent cx="5943600" cy="755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1A998C3B" w14:textId="77777777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lastRenderedPageBreak/>
        <w:t>Exercise 7: Implementing the Observer Pattern</w:t>
      </w:r>
    </w:p>
    <w:p w14:paraId="3AEBBCC2" w14:textId="77777777" w:rsidR="00702755" w:rsidRPr="00965877" w:rsidRDefault="00702755" w:rsidP="00965877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FA582DC" w14:textId="77777777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00B54342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5B99FA14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Fonts w:ascii="Times New Roman" w:hAnsi="Times New Roman" w:cs="Times New Roman"/>
          <w:sz w:val="24"/>
          <w:szCs w:val="24"/>
        </w:rPr>
        <w:t>You are developing a stock market monitoring application where multiple clients need to be not</w:t>
      </w:r>
      <w:r w:rsidRPr="00965877">
        <w:rPr>
          <w:rFonts w:ascii="Times New Roman" w:hAnsi="Times New Roman" w:cs="Times New Roman"/>
          <w:sz w:val="24"/>
          <w:szCs w:val="24"/>
        </w:rPr>
        <w:t>i</w:t>
      </w:r>
      <w:r w:rsidRPr="00965877">
        <w:rPr>
          <w:rFonts w:ascii="Times New Roman" w:hAnsi="Times New Roman" w:cs="Times New Roman"/>
          <w:sz w:val="24"/>
          <w:szCs w:val="24"/>
        </w:rPr>
        <w:t>fied whenever stock prices change. Use the Observer Pattern to achieve this.</w:t>
      </w:r>
    </w:p>
    <w:p w14:paraId="2E1F2838" w14:textId="7070951C" w:rsidR="001D4B61" w:rsidRPr="00965877" w:rsidRDefault="001D4B61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601B4DD7" w14:textId="128607F3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4E1FA37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1A302BFE" w14:textId="2C48F583" w:rsidR="00702755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Stock.java:</w:t>
      </w:r>
    </w:p>
    <w:p w14:paraId="4FC455C8" w14:textId="77777777" w:rsidR="00965877" w:rsidRP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4514740F" w14:textId="77777777" w:rsidR="00702755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deregisterObserver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A1BC2EE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5612062B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7AD58830" w14:textId="05FF6641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Observer.java:</w:t>
      </w:r>
    </w:p>
    <w:p w14:paraId="0C837412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6CD683AF" w14:textId="77777777" w:rsidR="00702755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B3E63EA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06CA4420" w14:textId="32027FEA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StockMarket.java:</w:t>
      </w:r>
    </w:p>
    <w:p w14:paraId="238C12A1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18A424A4" w14:textId="77777777" w:rsidR="00702755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java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java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List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List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&gt;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&lt;&gt;();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add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deregisterObserver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remove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: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965877">
        <w:rPr>
          <w:rStyle w:val="k"/>
          <w:rFonts w:ascii="Times New Roman" w:hAnsi="Times New Roman" w:cs="Times New Roman"/>
          <w:sz w:val="24"/>
          <w:szCs w:val="24"/>
        </w:rPr>
        <w:t>nStock</w:t>
      </w:r>
      <w:proofErr w:type="spellEnd"/>
      <w:r w:rsidRPr="00965877">
        <w:rPr>
          <w:rStyle w:val="k"/>
          <w:rFonts w:ascii="Times New Roman" w:hAnsi="Times New Roman" w:cs="Times New Roman"/>
          <w:sz w:val="24"/>
          <w:szCs w:val="24"/>
        </w:rPr>
        <w:t xml:space="preserve"> Updated:"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"Stock: 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"Price: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A087EDA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F74066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733413F9" w14:textId="24F2059B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MobileApp.java:</w:t>
      </w:r>
    </w:p>
    <w:p w14:paraId="026E3C4F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4FB35F76" w14:textId="77777777" w:rsidR="00965877" w:rsidRDefault="0070275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2FEF1EB6" w14:textId="2F621BD1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"Mobile App ("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") received update: 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=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379EB49" w14:textId="24C85F9D" w:rsidR="00702755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61D1F49E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774407B6" w14:textId="73CDDDBA" w:rsidR="00702755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lastRenderedPageBreak/>
        <w:t>WebApp.java:</w:t>
      </w:r>
    </w:p>
    <w:p w14:paraId="4EA24D7B" w14:textId="77777777" w:rsidR="00965877" w:rsidRP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07E8DA2A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update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"Web App ("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") received update: 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stockName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=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stockPrice</w:t>
      </w:r>
      <w:proofErr w:type="spellEnd"/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B063947" w14:textId="271DA440" w:rsidR="00702755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5A0C5F77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334AC405" w14:textId="3BC02148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ObserverPatternTest.java:</w:t>
      </w:r>
    </w:p>
    <w:p w14:paraId="27B73DFD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564EC663" w14:textId="77777777" w:rsidR="00702755" w:rsidRPr="00965877" w:rsidRDefault="00702755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ObserverPatternTest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965877">
        <w:rPr>
          <w:rStyle w:val="k"/>
          <w:rFonts w:ascii="Times New Roman" w:hAnsi="Times New Roman" w:cs="Times New Roman"/>
          <w:sz w:val="24"/>
          <w:szCs w:val="24"/>
        </w:rPr>
        <w:t>Ananth</w:t>
      </w:r>
      <w:proofErr w:type="spellEnd"/>
      <w:r w:rsidRPr="00965877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Observer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WebApp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965877">
        <w:rPr>
          <w:rStyle w:val="k"/>
          <w:rFonts w:ascii="Times New Roman" w:hAnsi="Times New Roman" w:cs="Times New Roman"/>
          <w:sz w:val="24"/>
          <w:szCs w:val="24"/>
        </w:rPr>
        <w:t>Karthik</w:t>
      </w:r>
      <w:proofErr w:type="spellEnd"/>
      <w:r w:rsidRPr="00965877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mobileUser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"TCS"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4200.50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65877">
        <w:rPr>
          <w:rStyle w:val="k"/>
          <w:rFonts w:ascii="Times New Roman" w:hAnsi="Times New Roman" w:cs="Times New Roman"/>
          <w:sz w:val="24"/>
          <w:szCs w:val="24"/>
        </w:rPr>
        <w:t>"Infosys"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1650.75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deregisterObserver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webUser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965877">
        <w:rPr>
          <w:rStyle w:val="k"/>
          <w:rFonts w:ascii="Times New Roman" w:hAnsi="Times New Roman" w:cs="Times New Roman"/>
          <w:sz w:val="24"/>
          <w:szCs w:val="24"/>
        </w:rPr>
        <w:t>nWeb</w:t>
      </w:r>
      <w:proofErr w:type="spellEnd"/>
      <w:r w:rsidRPr="00965877">
        <w:rPr>
          <w:rStyle w:val="k"/>
          <w:rFonts w:ascii="Times New Roman" w:hAnsi="Times New Roman" w:cs="Times New Roman"/>
          <w:sz w:val="24"/>
          <w:szCs w:val="24"/>
        </w:rPr>
        <w:t xml:space="preserve"> App Observer Removed"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stockMarket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setStockData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"Wipro"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310.25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F525AB2" w14:textId="77777777" w:rsidR="00702755" w:rsidRDefault="00702755" w:rsidP="00965877">
      <w:pPr>
        <w:rPr>
          <w:rFonts w:ascii="Times New Roman" w:hAnsi="Times New Roman" w:cs="Times New Roman"/>
          <w:sz w:val="24"/>
          <w:szCs w:val="24"/>
        </w:rPr>
      </w:pPr>
    </w:p>
    <w:p w14:paraId="3BD1D0A7" w14:textId="77777777" w:rsidR="00965877" w:rsidRP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7DBCBD7A" w14:textId="77777777" w:rsidR="00702755" w:rsidRPr="00965877" w:rsidRDefault="00702755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965877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D51FA27" w14:textId="77777777" w:rsidR="00702755" w:rsidRDefault="00702755">
      <w:pPr>
        <w:rPr>
          <w:b/>
        </w:rPr>
      </w:pPr>
    </w:p>
    <w:p w14:paraId="2A15352E" w14:textId="08C229FF" w:rsidR="001D4B61" w:rsidRPr="00702755" w:rsidRDefault="00965877">
      <w:pPr>
        <w:rPr>
          <w:b/>
        </w:rPr>
      </w:pPr>
      <w:r w:rsidRPr="00965877">
        <w:rPr>
          <w:b/>
        </w:rPr>
        <w:drawing>
          <wp:inline distT="0" distB="0" distL="0" distR="0" wp14:anchorId="1BD1C79F" wp14:editId="543EEF79">
            <wp:extent cx="5943600" cy="1654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 w:rsidRPr="00702755">
        <w:rPr>
          <w:b/>
        </w:rPr>
        <w:br w:type="page"/>
      </w:r>
    </w:p>
    <w:p w14:paraId="49D9D2A0" w14:textId="77777777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lastRenderedPageBreak/>
        <w:t>Exercise 8: Implementing the Strategy Pattern</w:t>
      </w:r>
    </w:p>
    <w:p w14:paraId="298137C5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44721114" w14:textId="77777777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055859FF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6705F4A5" w14:textId="77777777" w:rsid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  <w:r w:rsidRPr="00965877">
        <w:rPr>
          <w:rFonts w:ascii="Times New Roman" w:hAnsi="Times New Roman" w:cs="Times New Roman"/>
          <w:sz w:val="24"/>
          <w:szCs w:val="24"/>
        </w:rPr>
        <w:t>You are developing a payment system where different payment methods (e.g., Credit Card, Pa</w:t>
      </w:r>
      <w:r w:rsidRPr="00965877">
        <w:rPr>
          <w:rFonts w:ascii="Times New Roman" w:hAnsi="Times New Roman" w:cs="Times New Roman"/>
          <w:sz w:val="24"/>
          <w:szCs w:val="24"/>
        </w:rPr>
        <w:t>y</w:t>
      </w:r>
      <w:r w:rsidRPr="00965877">
        <w:rPr>
          <w:rFonts w:ascii="Times New Roman" w:hAnsi="Times New Roman" w:cs="Times New Roman"/>
          <w:sz w:val="24"/>
          <w:szCs w:val="24"/>
        </w:rPr>
        <w:t>Pal) can be selected at runtime. Use the Strategy Pattern to achieve this.</w:t>
      </w:r>
    </w:p>
    <w:p w14:paraId="31F7AA98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2F3E3590" w14:textId="2EDC0C61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B9A1A82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3B537ACF" w14:textId="4AD3A6A6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PaymentStrategy.java:</w:t>
      </w:r>
    </w:p>
    <w:p w14:paraId="35E775AC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0C9B3550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92775FB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69E5F4A6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72C0DC5A" w14:textId="34AD1E19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CreditCardPayment.java:</w:t>
      </w:r>
    </w:p>
    <w:p w14:paraId="5D4559E1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6BD251E4" w14:textId="77777777" w:rsidR="00965877" w:rsidRP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"Paid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using Credit Card"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E9C98ED" w14:textId="2CE6D9CC" w:rsidR="00965877" w:rsidRDefault="00965877" w:rsidP="00965877">
      <w:pPr>
        <w:rPr>
          <w:rFonts w:ascii="Times New Roman" w:hAnsi="Times New Roman" w:cs="Times New Roman"/>
          <w:sz w:val="24"/>
          <w:szCs w:val="24"/>
        </w:rPr>
      </w:pPr>
    </w:p>
    <w:p w14:paraId="2A62BE33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58A3BB1A" w14:textId="70687F38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PayPalPayment.java:</w:t>
      </w:r>
    </w:p>
    <w:p w14:paraId="4895FA5C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1C4DA9CB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"Paid ₹"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 using PayPal"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DB86225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99DA90" w14:textId="77777777" w:rsidR="008B0835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3CB26B4C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6022DEDC" w14:textId="73E574E3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lastRenderedPageBreak/>
        <w:t>PaymentContext.java:</w:t>
      </w:r>
    </w:p>
    <w:p w14:paraId="23CB0E37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34CC7D28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setPaymentStrategy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double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965877">
        <w:rPr>
          <w:rStyle w:val="k"/>
          <w:rFonts w:ascii="Times New Roman" w:hAnsi="Times New Roman" w:cs="Times New Roman"/>
          <w:sz w:val="24"/>
          <w:szCs w:val="24"/>
        </w:rPr>
        <w:t>"Please select a payment method."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paymentStrategy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pay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65877">
        <w:rPr>
          <w:rStyle w:val="m"/>
          <w:rFonts w:ascii="Times New Roman" w:hAnsi="Times New Roman" w:cs="Times New Roman"/>
          <w:sz w:val="24"/>
          <w:szCs w:val="24"/>
        </w:rPr>
        <w:t>amount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CA3BE6E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0CD440C" w14:textId="77777777" w:rsidR="008B0835" w:rsidRPr="00965877" w:rsidRDefault="008B0835" w:rsidP="00965877">
      <w:pPr>
        <w:rPr>
          <w:rFonts w:ascii="Times New Roman" w:hAnsi="Times New Roman" w:cs="Times New Roman"/>
          <w:sz w:val="24"/>
          <w:szCs w:val="24"/>
        </w:rPr>
      </w:pPr>
    </w:p>
    <w:p w14:paraId="62EB7902" w14:textId="44C217E2" w:rsidR="00965877" w:rsidRDefault="00965877" w:rsidP="00965877">
      <w:pPr>
        <w:rPr>
          <w:rFonts w:ascii="Times New Roman" w:hAnsi="Times New Roman" w:cs="Times New Roman"/>
          <w:b/>
          <w:sz w:val="24"/>
          <w:szCs w:val="24"/>
        </w:rPr>
      </w:pPr>
      <w:r w:rsidRPr="008B0835">
        <w:rPr>
          <w:rFonts w:ascii="Times New Roman" w:hAnsi="Times New Roman" w:cs="Times New Roman"/>
          <w:b/>
          <w:sz w:val="24"/>
          <w:szCs w:val="24"/>
        </w:rPr>
        <w:t>StrategyPatternTest.java:</w:t>
      </w:r>
    </w:p>
    <w:p w14:paraId="34625D58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7E8E1C76" w14:textId="77777777" w:rsidR="00965877" w:rsidRDefault="00965877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StrategyPatternTest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PaymentContext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e"/>
          <w:rFonts w:ascii="Times New Roman" w:hAnsi="Times New Roman" w:cs="Times New Roman"/>
          <w:sz w:val="24"/>
          <w:szCs w:val="24"/>
        </w:rPr>
        <w:t>// Credit Card Payment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CreditCardPayment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5000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65877">
        <w:rPr>
          <w:rStyle w:val="e"/>
          <w:rFonts w:ascii="Times New Roman" w:hAnsi="Times New Roman" w:cs="Times New Roman"/>
          <w:sz w:val="24"/>
          <w:szCs w:val="24"/>
        </w:rPr>
        <w:t>// PayPal Payment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setPaymentStrategy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PayPalPayment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877">
        <w:rPr>
          <w:rStyle w:val="m"/>
          <w:rFonts w:ascii="Times New Roman" w:hAnsi="Times New Roman" w:cs="Times New Roman"/>
          <w:sz w:val="24"/>
          <w:szCs w:val="24"/>
        </w:rPr>
        <w:t>context</w:t>
      </w:r>
      <w:r w:rsidRPr="0096587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65877">
        <w:rPr>
          <w:rStyle w:val="m"/>
          <w:rFonts w:ascii="Times New Roman" w:hAnsi="Times New Roman" w:cs="Times New Roman"/>
          <w:sz w:val="24"/>
          <w:szCs w:val="24"/>
        </w:rPr>
        <w:t>makePayment</w:t>
      </w:r>
      <w:proofErr w:type="spellEnd"/>
      <w:r w:rsidRPr="0096587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65877">
        <w:rPr>
          <w:rStyle w:val="j"/>
          <w:rFonts w:ascii="Times New Roman" w:hAnsi="Times New Roman" w:cs="Times New Roman"/>
          <w:sz w:val="24"/>
          <w:szCs w:val="24"/>
        </w:rPr>
        <w:t>2500</w:t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Pr="00965877">
        <w:rPr>
          <w:rFonts w:ascii="Times New Roman" w:hAnsi="Times New Roman" w:cs="Times New Roman"/>
          <w:sz w:val="24"/>
          <w:szCs w:val="24"/>
        </w:rPr>
        <w:br/>
      </w:r>
      <w:r w:rsidRPr="0096587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382F438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1DFDE5C" w14:textId="77777777" w:rsidR="008B0835" w:rsidRDefault="008B0835" w:rsidP="00965877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349513B8" w14:textId="4E1570A0" w:rsidR="008B0835" w:rsidRDefault="008B0835" w:rsidP="00965877">
      <w:p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8B0835">
        <w:rPr>
          <w:rStyle w:val="HTMLCode"/>
          <w:rFonts w:ascii="Times New Roman" w:hAnsi="Times New Roman" w:cs="Times New Roman"/>
          <w:b/>
          <w:sz w:val="24"/>
          <w:szCs w:val="24"/>
        </w:rPr>
        <w:t>Output:</w:t>
      </w:r>
    </w:p>
    <w:p w14:paraId="278E91FA" w14:textId="77777777" w:rsidR="008B0835" w:rsidRPr="008B0835" w:rsidRDefault="008B0835" w:rsidP="00965877">
      <w:pPr>
        <w:rPr>
          <w:rFonts w:ascii="Times New Roman" w:hAnsi="Times New Roman" w:cs="Times New Roman"/>
          <w:b/>
          <w:sz w:val="24"/>
          <w:szCs w:val="24"/>
        </w:rPr>
      </w:pPr>
    </w:p>
    <w:p w14:paraId="3D15F65E" w14:textId="38542524" w:rsidR="001D4B61" w:rsidRDefault="008B0835" w:rsidP="00965877">
      <w:r w:rsidRPr="008B08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21BB03" wp14:editId="5878FD2A">
            <wp:extent cx="5943600" cy="441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 w:rsidRPr="00965877">
        <w:rPr>
          <w:rFonts w:ascii="Times New Roman" w:hAnsi="Times New Roman" w:cs="Times New Roman"/>
          <w:sz w:val="24"/>
          <w:szCs w:val="24"/>
        </w:rPr>
        <w:br w:type="page"/>
      </w:r>
    </w:p>
    <w:p w14:paraId="54511FC2" w14:textId="77777777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lastRenderedPageBreak/>
        <w:t>Exercise 9: Implementing the Command Pattern</w:t>
      </w:r>
    </w:p>
    <w:p w14:paraId="35A3EAD9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6C756038" w14:textId="77777777" w:rsidR="004C45FE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Scenario:</w:t>
      </w:r>
    </w:p>
    <w:p w14:paraId="0D09F495" w14:textId="77777777" w:rsid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473C43FF" w14:textId="51F89DD1" w:rsidR="008B0835" w:rsidRDefault="008B0835" w:rsidP="004C45FE">
      <w:pPr>
        <w:rPr>
          <w:rFonts w:ascii="Times New Roman" w:hAnsi="Times New Roman" w:cs="Times New Roman"/>
          <w:sz w:val="24"/>
          <w:szCs w:val="24"/>
        </w:rPr>
      </w:pPr>
      <w:r w:rsidRPr="004C45FE">
        <w:rPr>
          <w:rFonts w:ascii="Times New Roman" w:hAnsi="Times New Roman" w:cs="Times New Roman"/>
          <w:sz w:val="24"/>
          <w:szCs w:val="24"/>
        </w:rPr>
        <w:t>You are developing a home automation system where commands can be issued to turn devi</w:t>
      </w:r>
      <w:r w:rsidRPr="004C45FE">
        <w:rPr>
          <w:rFonts w:ascii="Times New Roman" w:hAnsi="Times New Roman" w:cs="Times New Roman"/>
          <w:sz w:val="24"/>
          <w:szCs w:val="24"/>
        </w:rPr>
        <w:t>c</w:t>
      </w:r>
      <w:r w:rsidRPr="004C45FE">
        <w:rPr>
          <w:rFonts w:ascii="Times New Roman" w:hAnsi="Times New Roman" w:cs="Times New Roman"/>
          <w:sz w:val="24"/>
          <w:szCs w:val="24"/>
        </w:rPr>
        <w:t>es on or off. Use the Command Pattern to achieve this.</w:t>
      </w:r>
    </w:p>
    <w:p w14:paraId="49CB42C7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1AE83150" w14:textId="6E9DA23F" w:rsidR="001D4B61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C010852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27AC877A" w14:textId="631E500B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Command.java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15CD9CB2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20D62166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EA8F959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7290B7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6CA1F590" w14:textId="0664C676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Light.java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6D269DF6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1C56973E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turnOn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k"/>
          <w:rFonts w:ascii="Times New Roman" w:hAnsi="Times New Roman" w:cs="Times New Roman"/>
          <w:sz w:val="24"/>
          <w:szCs w:val="24"/>
        </w:rPr>
        <w:t>"Light is ON"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turnOff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k"/>
          <w:rFonts w:ascii="Times New Roman" w:hAnsi="Times New Roman" w:cs="Times New Roman"/>
          <w:sz w:val="24"/>
          <w:szCs w:val="24"/>
        </w:rPr>
        <w:t>"Light is OFF"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D86CC44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37574E1B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1CE14FA0" w14:textId="329F7192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LightOnCommand.java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2B5C2FF6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0AB8755C" w14:textId="77777777" w:rsidR="008B0835" w:rsidRPr="004C45FE" w:rsidRDefault="008B0835" w:rsidP="004C45F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turnOn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17B01CB" w14:textId="75900F14" w:rsidR="008B0835" w:rsidRPr="004C45FE" w:rsidRDefault="008B0835" w:rsidP="004C45FE">
      <w:pPr>
        <w:rPr>
          <w:rFonts w:ascii="Times New Roman" w:hAnsi="Times New Roman" w:cs="Times New Roman"/>
          <w:sz w:val="24"/>
          <w:szCs w:val="24"/>
        </w:rPr>
      </w:pPr>
    </w:p>
    <w:p w14:paraId="4700AB80" w14:textId="1CEAC4E4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lastRenderedPageBreak/>
        <w:t>LightOffCommand.java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709DC5B3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7FC036C5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turnOff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FB65CA9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420DAA51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1BC78212" w14:textId="67A76C18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RemoteControl.java</w:t>
      </w:r>
      <w:r w:rsidR="004C45FE" w:rsidRPr="004C45FE">
        <w:rPr>
          <w:rFonts w:ascii="Times New Roman" w:hAnsi="Times New Roman" w:cs="Times New Roman"/>
          <w:b/>
          <w:sz w:val="24"/>
          <w:szCs w:val="24"/>
        </w:rPr>
        <w:t>:</w:t>
      </w:r>
    </w:p>
    <w:p w14:paraId="214BC70F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4FD5BBBD" w14:textId="77777777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!=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execute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}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else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k"/>
          <w:rFonts w:ascii="Times New Roman" w:hAnsi="Times New Roman" w:cs="Times New Roman"/>
          <w:sz w:val="24"/>
          <w:szCs w:val="24"/>
        </w:rPr>
        <w:t>"No command assigned."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32057EC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3AD9F1E5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21F466B4" w14:textId="1E7C032F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CommandPatternTest.java:</w:t>
      </w:r>
    </w:p>
    <w:p w14:paraId="5621AD17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3814D47E" w14:textId="3AE5D729" w:rsidR="008B0835" w:rsidRDefault="008B0835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CommandPatternTest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Command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light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setCommand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lightOff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45FE">
        <w:rPr>
          <w:rStyle w:val="m"/>
          <w:rFonts w:ascii="Times New Roman" w:hAnsi="Times New Roman" w:cs="Times New Roman"/>
          <w:sz w:val="24"/>
          <w:szCs w:val="24"/>
        </w:rPr>
        <w:t>remote</w:t>
      </w:r>
      <w:r w:rsidRPr="004C45F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4C45FE">
        <w:rPr>
          <w:rStyle w:val="m"/>
          <w:rFonts w:ascii="Times New Roman" w:hAnsi="Times New Roman" w:cs="Times New Roman"/>
          <w:sz w:val="24"/>
          <w:szCs w:val="24"/>
        </w:rPr>
        <w:t>pressButton</w:t>
      </w:r>
      <w:proofErr w:type="spellEnd"/>
      <w:r w:rsidRPr="004C45F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4C45FE">
        <w:rPr>
          <w:rFonts w:ascii="Times New Roman" w:hAnsi="Times New Roman" w:cs="Times New Roman"/>
          <w:sz w:val="24"/>
          <w:szCs w:val="24"/>
        </w:rPr>
        <w:br/>
      </w:r>
      <w:r w:rsidRPr="004C45F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4FA2F75" w14:textId="77777777" w:rsidR="004C45FE" w:rsidRDefault="004C45FE" w:rsidP="004C45F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6CFB8F1E" w14:textId="77777777" w:rsidR="004C45FE" w:rsidRPr="004C45FE" w:rsidRDefault="004C45FE" w:rsidP="004C45FE">
      <w:pPr>
        <w:rPr>
          <w:rFonts w:ascii="Times New Roman" w:hAnsi="Times New Roman" w:cs="Times New Roman"/>
          <w:sz w:val="24"/>
          <w:szCs w:val="24"/>
        </w:rPr>
      </w:pPr>
    </w:p>
    <w:p w14:paraId="09DAD56F" w14:textId="0B857136" w:rsidR="008B0835" w:rsidRDefault="008B0835" w:rsidP="004C45FE">
      <w:pPr>
        <w:rPr>
          <w:rFonts w:ascii="Times New Roman" w:hAnsi="Times New Roman" w:cs="Times New Roman"/>
          <w:b/>
          <w:sz w:val="24"/>
          <w:szCs w:val="24"/>
        </w:rPr>
      </w:pPr>
      <w:r w:rsidRPr="004C45F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9AE5628" w14:textId="77777777" w:rsid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002BF183" w14:textId="77777777" w:rsidR="004C45FE" w:rsidRPr="004C45FE" w:rsidRDefault="004C45FE" w:rsidP="004C45FE">
      <w:pPr>
        <w:rPr>
          <w:rFonts w:ascii="Times New Roman" w:hAnsi="Times New Roman" w:cs="Times New Roman"/>
          <w:b/>
          <w:sz w:val="24"/>
          <w:szCs w:val="24"/>
        </w:rPr>
      </w:pPr>
    </w:p>
    <w:p w14:paraId="25EF7347" w14:textId="442749E8" w:rsidR="001D4B61" w:rsidRDefault="004C45FE">
      <w:r w:rsidRPr="004C45FE">
        <w:drawing>
          <wp:inline distT="0" distB="0" distL="0" distR="0" wp14:anchorId="324B316F" wp14:editId="382E237C">
            <wp:extent cx="5943600" cy="416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1B679160" w14:textId="77777777" w:rsidR="004C45FE" w:rsidRPr="00F63C6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lastRenderedPageBreak/>
        <w:t>Exercise 10: Implementing the MVC Pattern</w:t>
      </w:r>
    </w:p>
    <w:p w14:paraId="6EBD9765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</w:p>
    <w:p w14:paraId="6F40E238" w14:textId="7893774E" w:rsidR="004C45FE" w:rsidRPr="00F63C6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Scenario:</w:t>
      </w:r>
    </w:p>
    <w:p w14:paraId="4C54DD60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</w:p>
    <w:p w14:paraId="27337016" w14:textId="77777777" w:rsidR="004C45F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Fonts w:ascii="Times New Roman" w:hAnsi="Times New Roman" w:cs="Times New Roman"/>
          <w:sz w:val="24"/>
          <w:szCs w:val="24"/>
        </w:rPr>
        <w:t>You are developing a simple web application for managing student records using the MVC pa</w:t>
      </w:r>
      <w:r w:rsidRPr="00F63C6E">
        <w:rPr>
          <w:rFonts w:ascii="Times New Roman" w:hAnsi="Times New Roman" w:cs="Times New Roman"/>
          <w:sz w:val="24"/>
          <w:szCs w:val="24"/>
        </w:rPr>
        <w:t>t</w:t>
      </w:r>
      <w:r w:rsidRPr="00F63C6E">
        <w:rPr>
          <w:rFonts w:ascii="Times New Roman" w:hAnsi="Times New Roman" w:cs="Times New Roman"/>
          <w:sz w:val="24"/>
          <w:szCs w:val="24"/>
        </w:rPr>
        <w:t>tern.</w:t>
      </w:r>
    </w:p>
    <w:p w14:paraId="71B7945B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77468AC2" w14:textId="0DC8F6FA" w:rsid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AC36876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5C301A39" w14:textId="258B4505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Student.java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6AE39599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3C6AE396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7EF050B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073898E4" w14:textId="67A15794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StudentView.java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33A9A7C7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214E1C3A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"Student Details"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"---------------"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"ID    : 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"Name  : 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"Grade : 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E963D0F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34B13208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0CF75B25" w14:textId="0CD91E9F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StudentController.java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007878B5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08705C88" w14:textId="77777777" w:rsidR="004C45FE" w:rsidRP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grade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getStudentName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getStudentGrade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getStudentId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getId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(),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(),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model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getGrade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8BB5B0C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36A0A40B" w14:textId="77777777" w:rsid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7D1070BA" w14:textId="4BC20051" w:rsidR="004C45FE" w:rsidRDefault="004C45F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MVCPatternTest.java</w:t>
      </w:r>
      <w:r w:rsidR="00F63C6E" w:rsidRPr="00F63C6E">
        <w:rPr>
          <w:rFonts w:ascii="Times New Roman" w:hAnsi="Times New Roman" w:cs="Times New Roman"/>
          <w:b/>
          <w:sz w:val="24"/>
          <w:szCs w:val="24"/>
        </w:rPr>
        <w:t>:</w:t>
      </w:r>
    </w:p>
    <w:p w14:paraId="6C92FC23" w14:textId="77777777" w:rsidR="00F63C6E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</w:p>
    <w:p w14:paraId="4A56A614" w14:textId="77777777" w:rsidR="00F63C6E" w:rsidRDefault="004C45FE" w:rsidP="00F63C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MVCPatternTest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7AC18581" w14:textId="7F791456" w:rsidR="004C45FE" w:rsidRDefault="004C45FE" w:rsidP="00F63C6E">
      <w:pPr>
        <w:rPr>
          <w:rStyle w:val="HTMLCode"/>
          <w:rFonts w:ascii="Times New Roman" w:hAnsi="Times New Roman" w:cs="Times New Roman"/>
          <w:sz w:val="24"/>
          <w:szCs w:val="24"/>
        </w:rPr>
      </w:pP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j"/>
          <w:rFonts w:ascii="Times New Roman" w:hAnsi="Times New Roman" w:cs="Times New Roman"/>
          <w:sz w:val="24"/>
          <w:szCs w:val="24"/>
        </w:rPr>
        <w:t>101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F63C6E">
        <w:rPr>
          <w:rStyle w:val="k"/>
          <w:rFonts w:ascii="Times New Roman" w:hAnsi="Times New Roman" w:cs="Times New Roman"/>
          <w:sz w:val="24"/>
          <w:szCs w:val="24"/>
        </w:rPr>
        <w:t>Ananth</w:t>
      </w:r>
      <w:proofErr w:type="spellEnd"/>
      <w:r w:rsidRPr="00F63C6E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"A"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student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view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"Initial Details:"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setStudentName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F63C6E">
        <w:rPr>
          <w:rStyle w:val="k"/>
          <w:rFonts w:ascii="Times New Roman" w:hAnsi="Times New Roman" w:cs="Times New Roman"/>
          <w:sz w:val="24"/>
          <w:szCs w:val="24"/>
        </w:rPr>
        <w:t>Karthik</w:t>
      </w:r>
      <w:proofErr w:type="spellEnd"/>
      <w:r w:rsidRPr="00F63C6E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setStudentGrade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"A+"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63C6E">
        <w:rPr>
          <w:rStyle w:val="k"/>
          <w:rFonts w:ascii="Times New Roman" w:hAnsi="Times New Roman" w:cs="Times New Roman"/>
          <w:sz w:val="24"/>
          <w:szCs w:val="24"/>
        </w:rPr>
        <w:t>"\</w:t>
      </w:r>
      <w:proofErr w:type="spellStart"/>
      <w:r w:rsidRPr="00F63C6E">
        <w:rPr>
          <w:rStyle w:val="k"/>
          <w:rFonts w:ascii="Times New Roman" w:hAnsi="Times New Roman" w:cs="Times New Roman"/>
          <w:sz w:val="24"/>
          <w:szCs w:val="24"/>
        </w:rPr>
        <w:t>nUpdated</w:t>
      </w:r>
      <w:proofErr w:type="spellEnd"/>
      <w:r w:rsidRPr="00F63C6E">
        <w:rPr>
          <w:rStyle w:val="k"/>
          <w:rFonts w:ascii="Times New Roman" w:hAnsi="Times New Roman" w:cs="Times New Roman"/>
          <w:sz w:val="24"/>
          <w:szCs w:val="24"/>
        </w:rPr>
        <w:t xml:space="preserve"> Details:"</w:t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C6E">
        <w:rPr>
          <w:rStyle w:val="m"/>
          <w:rFonts w:ascii="Times New Roman" w:hAnsi="Times New Roman" w:cs="Times New Roman"/>
          <w:sz w:val="24"/>
          <w:szCs w:val="24"/>
        </w:rPr>
        <w:t>controller</w:t>
      </w:r>
      <w:r w:rsidRPr="00F63C6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F63C6E">
        <w:rPr>
          <w:rStyle w:val="m"/>
          <w:rFonts w:ascii="Times New Roman" w:hAnsi="Times New Roman" w:cs="Times New Roman"/>
          <w:sz w:val="24"/>
          <w:szCs w:val="24"/>
        </w:rPr>
        <w:t>updateView</w:t>
      </w:r>
      <w:proofErr w:type="spellEnd"/>
      <w:r w:rsidRPr="00F63C6E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F63C6E">
        <w:rPr>
          <w:rFonts w:ascii="Times New Roman" w:hAnsi="Times New Roman" w:cs="Times New Roman"/>
          <w:sz w:val="24"/>
          <w:szCs w:val="24"/>
        </w:rPr>
        <w:br/>
      </w:r>
      <w:r w:rsidRPr="00F63C6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DDFCD50" w14:textId="77777777" w:rsidR="00F63C6E" w:rsidRDefault="00F63C6E" w:rsidP="00F63C6E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6DD466FA" w14:textId="77777777" w:rsidR="00F63C6E" w:rsidRPr="00F63C6E" w:rsidRDefault="00F63C6E" w:rsidP="00F63C6E">
      <w:pPr>
        <w:rPr>
          <w:rFonts w:ascii="Times New Roman" w:hAnsi="Times New Roman" w:cs="Times New Roman"/>
          <w:sz w:val="24"/>
          <w:szCs w:val="24"/>
        </w:rPr>
      </w:pPr>
    </w:p>
    <w:p w14:paraId="2ADBAE60" w14:textId="7E69BA20" w:rsidR="001D4B61" w:rsidRPr="00F63C6E" w:rsidRDefault="00F63C6E" w:rsidP="00F63C6E">
      <w:pPr>
        <w:rPr>
          <w:rFonts w:ascii="Times New Roman" w:hAnsi="Times New Roman" w:cs="Times New Roman"/>
          <w:b/>
          <w:sz w:val="24"/>
          <w:szCs w:val="24"/>
        </w:rPr>
      </w:pPr>
      <w:r w:rsidRPr="00F63C6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20AD235" w14:textId="349DAF6E" w:rsidR="001D4B61" w:rsidRDefault="004C45FE">
      <w:r w:rsidRPr="004C45FE">
        <w:drawing>
          <wp:inline distT="0" distB="0" distL="0" distR="0" wp14:anchorId="205FE608" wp14:editId="682CB868">
            <wp:extent cx="5943600" cy="1201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B61">
        <w:br w:type="page"/>
      </w:r>
    </w:p>
    <w:p w14:paraId="42D0D771" w14:textId="77777777" w:rsidR="00F63C6E" w:rsidRPr="00DE7F61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lastRenderedPageBreak/>
        <w:t>Exercise 11: Implementing Dependency Injection</w:t>
      </w:r>
    </w:p>
    <w:p w14:paraId="53E6B692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54F6EADC" w14:textId="692FDEBA" w:rsidR="00DE7F61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 xml:space="preserve">Scenario: </w:t>
      </w:r>
    </w:p>
    <w:p w14:paraId="6EFCCCA5" w14:textId="77777777" w:rsidR="00F63C6E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r w:rsidRPr="00DE7F61">
        <w:rPr>
          <w:rFonts w:ascii="Times New Roman" w:hAnsi="Times New Roman" w:cs="Times New Roman"/>
          <w:sz w:val="24"/>
          <w:szCs w:val="24"/>
        </w:rPr>
        <w:t>You are developing a customer management application where the service class depends on a reposit</w:t>
      </w:r>
      <w:r w:rsidRPr="00DE7F61">
        <w:rPr>
          <w:rFonts w:ascii="Times New Roman" w:hAnsi="Times New Roman" w:cs="Times New Roman"/>
          <w:sz w:val="24"/>
          <w:szCs w:val="24"/>
        </w:rPr>
        <w:t>o</w:t>
      </w:r>
      <w:r w:rsidRPr="00DE7F61">
        <w:rPr>
          <w:rFonts w:ascii="Times New Roman" w:hAnsi="Times New Roman" w:cs="Times New Roman"/>
          <w:sz w:val="24"/>
          <w:szCs w:val="24"/>
        </w:rPr>
        <w:t>ry class. Use Dependency Injection to manage these dependencies.</w:t>
      </w:r>
    </w:p>
    <w:p w14:paraId="1F9CE260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48B17FBC" w14:textId="402601CA" w:rsidR="001D4B61" w:rsidRPr="00DE7F61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0A5384B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02B55931" w14:textId="3D6D70A9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CustomerRepository.java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1AAC907D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022B6081" w14:textId="77777777" w:rsidR="00F63C6E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interface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70452433" w14:textId="77777777" w:rsid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6407CF67" w14:textId="77777777" w:rsid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0019CFE4" w14:textId="278ABF1A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CustomerRepositoryImpl.java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10D2049E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79490B9B" w14:textId="77777777" w:rsidR="00F63C6E" w:rsidRDefault="00F63C6E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implements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@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j"/>
          <w:rFonts w:ascii="Times New Roman" w:hAnsi="Times New Roman" w:cs="Times New Roman"/>
          <w:sz w:val="24"/>
          <w:szCs w:val="24"/>
        </w:rPr>
        <w:t>101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DE7F61">
        <w:rPr>
          <w:rStyle w:val="k"/>
          <w:rFonts w:ascii="Times New Roman" w:hAnsi="Times New Roman" w:cs="Times New Roman"/>
          <w:sz w:val="24"/>
          <w:szCs w:val="24"/>
        </w:rPr>
        <w:t>Ananth</w:t>
      </w:r>
      <w:proofErr w:type="spellEnd"/>
      <w:r w:rsidRPr="00DE7F61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"Customer Not Found"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295958C" w14:textId="77777777" w:rsidR="00DE7F61" w:rsidRDefault="00DE7F61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97091B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3CD29AEC" w14:textId="71B26E81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CustomerService.java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65463CC1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768E1437" w14:textId="77777777" w:rsidR="00F63C6E" w:rsidRDefault="00F63C6E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Constructor Injection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j"/>
          <w:rFonts w:ascii="Times New Roman" w:hAnsi="Times New Roman" w:cs="Times New Roman"/>
          <w:sz w:val="24"/>
          <w:szCs w:val="24"/>
        </w:rPr>
        <w:t>this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getCustomerDetails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int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customer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findCustomerById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"Customer ID : 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k"/>
          <w:rFonts w:ascii="Times New Roman" w:hAnsi="Times New Roman" w:cs="Times New Roman"/>
          <w:sz w:val="24"/>
          <w:szCs w:val="24"/>
        </w:rPr>
        <w:t>"Customer Name : "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customer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B5E5F65" w14:textId="77777777" w:rsidR="00DE7F61" w:rsidRDefault="00DE7F61" w:rsidP="00DE7F61">
      <w:pPr>
        <w:rPr>
          <w:rStyle w:val="HTMLCode"/>
          <w:rFonts w:ascii="Times New Roman" w:hAnsi="Times New Roman" w:cs="Times New Roman"/>
          <w:sz w:val="24"/>
          <w:szCs w:val="24"/>
        </w:rPr>
      </w:pPr>
    </w:p>
    <w:p w14:paraId="7E7E8BAA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33A5798E" w14:textId="225518F2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DependencyInjectionTest.java</w:t>
      </w:r>
      <w:r w:rsidR="00DE7F61" w:rsidRPr="00DE7F61">
        <w:rPr>
          <w:rFonts w:ascii="Times New Roman" w:hAnsi="Times New Roman" w:cs="Times New Roman"/>
          <w:b/>
          <w:sz w:val="24"/>
          <w:szCs w:val="24"/>
        </w:rPr>
        <w:t>:</w:t>
      </w:r>
    </w:p>
    <w:p w14:paraId="35AABA1B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6E350A6F" w14:textId="77777777" w:rsidR="00F63C6E" w:rsidRPr="00DE7F61" w:rsidRDefault="00F63C6E" w:rsidP="00DE7F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proofErr w:type="gram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DependencyInjectionTest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Create Repository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CustomerRepositoryImpl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Inject Repository into Service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service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CustomerService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repository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DE7F61">
        <w:rPr>
          <w:rStyle w:val="e"/>
          <w:rFonts w:ascii="Times New Roman" w:hAnsi="Times New Roman" w:cs="Times New Roman"/>
          <w:sz w:val="24"/>
          <w:szCs w:val="24"/>
        </w:rPr>
        <w:t>// Use Service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7F61">
        <w:rPr>
          <w:rStyle w:val="m"/>
          <w:rFonts w:ascii="Times New Roman" w:hAnsi="Times New Roman" w:cs="Times New Roman"/>
          <w:sz w:val="24"/>
          <w:szCs w:val="24"/>
        </w:rPr>
        <w:t>service</w:t>
      </w:r>
      <w:r w:rsidRPr="00DE7F61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E7F61">
        <w:rPr>
          <w:rStyle w:val="m"/>
          <w:rFonts w:ascii="Times New Roman" w:hAnsi="Times New Roman" w:cs="Times New Roman"/>
          <w:sz w:val="24"/>
          <w:szCs w:val="24"/>
        </w:rPr>
        <w:t>getCustomerDetails</w:t>
      </w:r>
      <w:proofErr w:type="spellEnd"/>
      <w:r w:rsidRPr="00DE7F6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E7F61">
        <w:rPr>
          <w:rStyle w:val="j"/>
          <w:rFonts w:ascii="Times New Roman" w:hAnsi="Times New Roman" w:cs="Times New Roman"/>
          <w:sz w:val="24"/>
          <w:szCs w:val="24"/>
        </w:rPr>
        <w:t>101</w:t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DE7F61">
        <w:rPr>
          <w:rFonts w:ascii="Times New Roman" w:hAnsi="Times New Roman" w:cs="Times New Roman"/>
          <w:sz w:val="24"/>
          <w:szCs w:val="24"/>
        </w:rPr>
        <w:br/>
      </w:r>
      <w:r w:rsidRPr="00DE7F6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372EF2C9" w14:textId="77777777" w:rsidR="00F63C6E" w:rsidRDefault="00F63C6E" w:rsidP="00DE7F61">
      <w:pPr>
        <w:rPr>
          <w:rFonts w:ascii="Times New Roman" w:hAnsi="Times New Roman" w:cs="Times New Roman"/>
          <w:sz w:val="24"/>
          <w:szCs w:val="24"/>
        </w:rPr>
      </w:pPr>
    </w:p>
    <w:p w14:paraId="438473E1" w14:textId="77777777" w:rsidR="00DE7F61" w:rsidRPr="00DE7F61" w:rsidRDefault="00DE7F61" w:rsidP="00DE7F61">
      <w:pPr>
        <w:rPr>
          <w:rFonts w:ascii="Times New Roman" w:hAnsi="Times New Roman" w:cs="Times New Roman"/>
          <w:sz w:val="24"/>
          <w:szCs w:val="24"/>
        </w:rPr>
      </w:pPr>
    </w:p>
    <w:p w14:paraId="00B1E4EF" w14:textId="18B6C84D" w:rsidR="00F63C6E" w:rsidRDefault="00F63C6E" w:rsidP="00DE7F61">
      <w:pPr>
        <w:rPr>
          <w:rFonts w:ascii="Times New Roman" w:hAnsi="Times New Roman" w:cs="Times New Roman"/>
          <w:b/>
          <w:sz w:val="24"/>
          <w:szCs w:val="24"/>
        </w:rPr>
      </w:pPr>
      <w:r w:rsidRPr="00DE7F6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3FF4846" w14:textId="77777777" w:rsidR="00DE7F61" w:rsidRPr="00DE7F61" w:rsidRDefault="00DE7F61" w:rsidP="00DE7F61">
      <w:pPr>
        <w:rPr>
          <w:rFonts w:ascii="Times New Roman" w:hAnsi="Times New Roman" w:cs="Times New Roman"/>
          <w:b/>
          <w:sz w:val="24"/>
          <w:szCs w:val="24"/>
        </w:rPr>
      </w:pPr>
    </w:p>
    <w:p w14:paraId="0D1F78EE" w14:textId="56E07304" w:rsidR="00F63C6E" w:rsidRDefault="00F63C6E" w:rsidP="001D4B61">
      <w:r w:rsidRPr="00F63C6E">
        <w:drawing>
          <wp:inline distT="0" distB="0" distL="0" distR="0" wp14:anchorId="7BA93C76" wp14:editId="514FE285">
            <wp:extent cx="5943600" cy="443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3ED9" w14:textId="3B125F14" w:rsidR="001D4B61" w:rsidRDefault="001D4B61"/>
    <w:sectPr w:rsidR="001D4B61" w:rsidSect="001D4B61">
      <w:pgSz w:w="12240" w:h="15840" w:code="1"/>
      <w:pgMar w:top="1531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15BF58" w14:textId="77777777" w:rsidR="00860B0D" w:rsidRDefault="00860B0D" w:rsidP="001D4B61">
      <w:r>
        <w:separator/>
      </w:r>
    </w:p>
  </w:endnote>
  <w:endnote w:type="continuationSeparator" w:id="0">
    <w:p w14:paraId="53EFD1A2" w14:textId="77777777" w:rsidR="00860B0D" w:rsidRDefault="00860B0D" w:rsidP="001D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79A1AC" w14:textId="77777777" w:rsidR="00860B0D" w:rsidRDefault="00860B0D" w:rsidP="001D4B61">
      <w:r>
        <w:separator/>
      </w:r>
    </w:p>
  </w:footnote>
  <w:footnote w:type="continuationSeparator" w:id="0">
    <w:p w14:paraId="1BBF2502" w14:textId="77777777" w:rsidR="00860B0D" w:rsidRDefault="00860B0D" w:rsidP="001D4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1"/>
  </w:num>
  <w:num w:numId="2">
    <w:abstractNumId w:val="12"/>
  </w:num>
  <w:num w:numId="3">
    <w:abstractNumId w:val="10"/>
  </w:num>
  <w:num w:numId="4">
    <w:abstractNumId w:val="26"/>
  </w:num>
  <w:num w:numId="5">
    <w:abstractNumId w:val="13"/>
  </w:num>
  <w:num w:numId="6">
    <w:abstractNumId w:val="16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3"/>
  </w:num>
  <w:num w:numId="21">
    <w:abstractNumId w:val="18"/>
  </w:num>
  <w:num w:numId="22">
    <w:abstractNumId w:val="11"/>
  </w:num>
  <w:num w:numId="23">
    <w:abstractNumId w:val="27"/>
  </w:num>
  <w:num w:numId="24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778"/>
    <w:rsid w:val="00020A13"/>
    <w:rsid w:val="001D4B61"/>
    <w:rsid w:val="0028189F"/>
    <w:rsid w:val="003B13B1"/>
    <w:rsid w:val="003C0F07"/>
    <w:rsid w:val="004155B9"/>
    <w:rsid w:val="004C45FE"/>
    <w:rsid w:val="005170BD"/>
    <w:rsid w:val="00536778"/>
    <w:rsid w:val="005B6A2E"/>
    <w:rsid w:val="00621765"/>
    <w:rsid w:val="00645252"/>
    <w:rsid w:val="006D3D74"/>
    <w:rsid w:val="00702755"/>
    <w:rsid w:val="0083569A"/>
    <w:rsid w:val="00843DA2"/>
    <w:rsid w:val="00860B0D"/>
    <w:rsid w:val="008B0835"/>
    <w:rsid w:val="00965877"/>
    <w:rsid w:val="00A144E7"/>
    <w:rsid w:val="00A9204E"/>
    <w:rsid w:val="00DE7F61"/>
    <w:rsid w:val="00E249CC"/>
    <w:rsid w:val="00E52265"/>
    <w:rsid w:val="00F35DB3"/>
    <w:rsid w:val="00F6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52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LineNumber">
    <w:name w:val="line number"/>
    <w:basedOn w:val="DefaultParagraphFont"/>
    <w:uiPriority w:val="99"/>
    <w:semiHidden/>
    <w:unhideWhenUsed/>
    <w:rsid w:val="00536778"/>
  </w:style>
  <w:style w:type="character" w:customStyle="1" w:styleId="g">
    <w:name w:val="ͼg"/>
    <w:basedOn w:val="DefaultParagraphFont"/>
    <w:rsid w:val="00F35DB3"/>
  </w:style>
  <w:style w:type="character" w:customStyle="1" w:styleId="m">
    <w:name w:val="ͼm"/>
    <w:basedOn w:val="DefaultParagraphFont"/>
    <w:rsid w:val="00F35DB3"/>
  </w:style>
  <w:style w:type="character" w:customStyle="1" w:styleId="k">
    <w:name w:val="ͼk"/>
    <w:basedOn w:val="DefaultParagraphFont"/>
    <w:rsid w:val="00F35DB3"/>
  </w:style>
  <w:style w:type="character" w:customStyle="1" w:styleId="j">
    <w:name w:val="ͼj"/>
    <w:basedOn w:val="DefaultParagraphFont"/>
    <w:rsid w:val="00F35DB3"/>
  </w:style>
  <w:style w:type="character" w:customStyle="1" w:styleId="e">
    <w:name w:val="ͼe"/>
    <w:basedOn w:val="DefaultParagraphFont"/>
    <w:rsid w:val="00020A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LineNumber">
    <w:name w:val="line number"/>
    <w:basedOn w:val="DefaultParagraphFont"/>
    <w:uiPriority w:val="99"/>
    <w:semiHidden/>
    <w:unhideWhenUsed/>
    <w:rsid w:val="00536778"/>
  </w:style>
  <w:style w:type="character" w:customStyle="1" w:styleId="g">
    <w:name w:val="ͼg"/>
    <w:basedOn w:val="DefaultParagraphFont"/>
    <w:rsid w:val="00F35DB3"/>
  </w:style>
  <w:style w:type="character" w:customStyle="1" w:styleId="m">
    <w:name w:val="ͼm"/>
    <w:basedOn w:val="DefaultParagraphFont"/>
    <w:rsid w:val="00F35DB3"/>
  </w:style>
  <w:style w:type="character" w:customStyle="1" w:styleId="k">
    <w:name w:val="ͼk"/>
    <w:basedOn w:val="DefaultParagraphFont"/>
    <w:rsid w:val="00F35DB3"/>
  </w:style>
  <w:style w:type="character" w:customStyle="1" w:styleId="j">
    <w:name w:val="ͼj"/>
    <w:basedOn w:val="DefaultParagraphFont"/>
    <w:rsid w:val="00F35DB3"/>
  </w:style>
  <w:style w:type="character" w:customStyle="1" w:styleId="e">
    <w:name w:val="ͼe"/>
    <w:basedOn w:val="DefaultParagraphFont"/>
    <w:rsid w:val="00020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1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83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23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8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8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39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55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7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11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5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5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8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0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8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3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8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4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3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2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4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4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4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3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1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39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6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1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0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8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9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9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70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9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9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5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4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6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9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8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7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8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6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6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8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7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3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9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8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9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6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3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5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4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7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0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4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3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49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34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4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4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2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7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2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7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8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6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0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22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8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1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27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9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1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1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9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34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52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6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1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0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9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2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7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8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03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8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0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6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0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9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78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1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3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4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84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67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1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9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7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9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1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2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40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8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55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46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4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8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5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7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1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6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8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1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2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7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3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1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4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82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4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7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4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6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4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5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6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6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9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2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1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TH%20KARTHIK\AppData\Local\Microsoft\Office\16.0\DTS\en-IN%7b11EA7255-9CB9-435F-A0A5-0D0D113DE50E%7d\%7b32A337E6-3D3D-4DED-8F6F-F94D51B4419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2AEC1E-BF1B-4A1E-AA49-EA55AE2AC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{32A337E6-3D3D-4DED-8F6F-F94D51B44190}TF2de6fc23-48e8-448b-960e-1bdc6e9248ab4ef8d1ac_win32-7424dd8ab5ea</Template>
  <TotalTime>0</TotalTime>
  <Pages>32</Pages>
  <Words>3192</Words>
  <Characters>18200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ANANTH KARTHIK</dc:creator>
  <cp:lastModifiedBy>23aiml6</cp:lastModifiedBy>
  <cp:revision>2</cp:revision>
  <dcterms:created xsi:type="dcterms:W3CDTF">2026-06-23T08:43:00Z</dcterms:created>
  <dcterms:modified xsi:type="dcterms:W3CDTF">2026-06-23T08:43:00Z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